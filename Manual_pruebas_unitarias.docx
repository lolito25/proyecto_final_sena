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theme+xml" PartName="/word/theme/theme1.xml"/>
  <Override ContentType="application/vnd.openxmlformats-officedocument.wordprocessingml.styles+xml" PartName="/word/styles.xml"/>
  <Override ContentType="application/vnd.openxmlformats-officedocument.wordprocessingml.settings+xml" PartName="/word/settings.xml"/>
  <Override ContentType="application/vnd.openxmlformats-officedocument.wordprocessingml.document.main+xml" PartName="/word/document.xml"/>
  <Default ContentType="image/png" Extension="png"/>
  <Override ContentType="application/vnd.openxmlformats-officedocument.wordprocessingml.header+xml" PartName="/word/header1.xml"/>
  <Default ContentType="image/jpg" Extension="jpg"/>
  <Override ContentType="application/vnd.openxmlformats-officedocument.wordprocessingml.header+xml" PartName="/word/header2.xml"/>
</Types>
</file>

<file path=_rels/.rels><?xml version="1.0" encoding="UTF-8" standalone="yes"?>
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

</file>

<file path=word/document.xml><?xml version="1.0" encoding="utf-8"?>
<w:document xmlns:m="http://schemas.openxmlformats.org/officeDocument/2006/math" xmlns:o="urn:schemas-microsoft-com:office:office" xmlns:r="http://schemas.openxmlformats.org/officeDocument/2006/relationships" xmlns:v="urn:schemas-microsoft-com:vml" xmlns:ve="http://schemas.openxmlformats.org/markup-compatibility/2006" xmlns:w="http://schemas.openxmlformats.org/wordprocessingml/2006/main" xmlns:w10="urn:schemas-microsoft-com:office:word" xmlns:wne="http://schemas.microsoft.com/office/word/2006/wordml" xmlns:wp="http://schemas.openxmlformats.org/drawingml/2006/wordprocessingDrawing" xml:space="preserve">
  <w:body>
    <w:p>
      <w:pPr>
        <w:rPr>
          <w:sz w:val="20"/>
          <w:szCs w:val="20"/>
        </w:rPr>
        <w:jc w:val="left"/>
        <w:spacing w:line="200" w:lineRule="exact"/>
      </w:pPr>
      <w:r>
        <w:pict>
          <v:shape style="position:absolute;margin-left:-4.9pt;margin-top:-47.3pt;width:621.85pt;height:879.55pt;mso-position-horizontal-relative:page;mso-position-vertical-relative:page;z-index:-512" type="#_x0000_t75">
            <v:imagedata o:title="" r:id="rId4"/>
          </v:shape>
        </w:pict>
      </w:r>
      <w:r>
        <w:pict>
          <v:shape filled="f" stroked="f" style="position:absolute;margin-left:0pt;margin-top:0pt;width:612pt;height:792pt;mso-position-horizontal-relative:page;mso-position-vertical-relative:page;z-index:-513" type="#_x0000_t202">
            <v:textbox inset="0,0,0,0">
              <w:txbxContent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="200" w:lineRule="exact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8"/>
                      <w:szCs w:val="28"/>
                    </w:rPr>
                    <w:jc w:val="left"/>
                    <w:spacing w:before="18" w:line="280" w:lineRule="exact"/>
                  </w:pPr>
                  <w:r>
                    <w:rPr>
                      <w:sz w:val="28"/>
                      <w:szCs w:val="28"/>
                    </w:rPr>
                  </w:r>
                </w:p>
                <w:p>
                  <w:pPr>
                    <w:rPr>
                      <w:rFonts w:ascii="Calibri" w:cs="Calibri" w:eastAsia="Calibri" w:hAnsi="Calibri"/>
                      <w:sz w:val="22"/>
                      <w:szCs w:val="22"/>
                    </w:rPr>
                    <w:jc w:val="left"/>
                    <w:ind w:left="3538"/>
                  </w:pPr>
                  <w:r>
                    <w:rPr>
                      <w:rFonts w:ascii="Calibri" w:cs="Calibri" w:eastAsia="Calibri" w:hAnsi="Calibri"/>
                      <w:spacing w:val="1"/>
                      <w:w w:val="100"/>
                      <w:sz w:val="22"/>
                      <w:szCs w:val="22"/>
                    </w:rPr>
                    <w:t>M</w:t>
                  </w:r>
                  <w:r>
                    <w:rPr>
                      <w:rFonts w:ascii="Calibri" w:cs="Calibri" w:eastAsia="Calibri" w:hAnsi="Calibri"/>
                      <w:spacing w:val="-1"/>
                      <w:w w:val="100"/>
                      <w:sz w:val="22"/>
                      <w:szCs w:val="22"/>
                    </w:rPr>
                    <w:t>A</w:t>
                  </w:r>
                  <w:r>
                    <w:rPr>
                      <w:rFonts w:ascii="Calibri" w:cs="Calibri" w:eastAsia="Calibri" w:hAnsi="Calibri"/>
                      <w:spacing w:val="0"/>
                      <w:w w:val="100"/>
                      <w:sz w:val="22"/>
                      <w:szCs w:val="22"/>
                    </w:rPr>
                    <w:t>N</w:t>
                  </w:r>
                  <w:r>
                    <w:rPr>
                      <w:rFonts w:ascii="Calibri" w:cs="Calibri" w:eastAsia="Calibri" w:hAnsi="Calibri"/>
                      <w:spacing w:val="-5"/>
                      <w:w w:val="100"/>
                      <w:sz w:val="22"/>
                      <w:szCs w:val="22"/>
                    </w:rPr>
                    <w:t>U</w:t>
                  </w:r>
                  <w:r>
                    <w:rPr>
                      <w:rFonts w:ascii="Calibri" w:cs="Calibri" w:eastAsia="Calibri" w:hAnsi="Calibri"/>
                      <w:spacing w:val="-1"/>
                      <w:w w:val="100"/>
                      <w:sz w:val="22"/>
                      <w:szCs w:val="22"/>
                    </w:rPr>
                    <w:t>A</w:t>
                  </w:r>
                  <w:r>
                    <w:rPr>
                      <w:rFonts w:ascii="Calibri" w:cs="Calibri" w:eastAsia="Calibri" w:hAnsi="Calibri"/>
                      <w:spacing w:val="0"/>
                      <w:w w:val="100"/>
                      <w:sz w:val="22"/>
                      <w:szCs w:val="22"/>
                    </w:rPr>
                    <w:t>L</w:t>
                  </w:r>
                  <w:r>
                    <w:rPr>
                      <w:rFonts w:ascii="Calibri" w:cs="Calibri" w:eastAsia="Calibri" w:hAnsi="Calibri"/>
                      <w:spacing w:val="26"/>
                      <w:w w:val="100"/>
                      <w:sz w:val="22"/>
                      <w:szCs w:val="22"/>
                    </w:rPr>
                    <w:t> </w:t>
                  </w:r>
                  <w:r>
                    <w:rPr>
                      <w:rFonts w:ascii="Calibri" w:cs="Calibri" w:eastAsia="Calibri" w:hAnsi="Calibri"/>
                      <w:spacing w:val="-1"/>
                      <w:w w:val="108"/>
                      <w:sz w:val="22"/>
                      <w:szCs w:val="22"/>
                    </w:rPr>
                    <w:t>T</w:t>
                  </w:r>
                  <w:r>
                    <w:rPr>
                      <w:rFonts w:ascii="Calibri" w:cs="Calibri" w:eastAsia="Calibri" w:hAnsi="Calibri"/>
                      <w:spacing w:val="-2"/>
                      <w:w w:val="108"/>
                      <w:sz w:val="22"/>
                      <w:szCs w:val="22"/>
                    </w:rPr>
                    <w:t>E</w:t>
                  </w:r>
                  <w:r>
                    <w:rPr>
                      <w:rFonts w:ascii="Calibri" w:cs="Calibri" w:eastAsia="Calibri" w:hAnsi="Calibri"/>
                      <w:spacing w:val="-3"/>
                      <w:w w:val="108"/>
                      <w:sz w:val="22"/>
                      <w:szCs w:val="22"/>
                    </w:rPr>
                    <w:t>C</w:t>
                  </w:r>
                  <w:r>
                    <w:rPr>
                      <w:rFonts w:ascii="Calibri" w:cs="Calibri" w:eastAsia="Calibri" w:hAnsi="Calibri"/>
                      <w:spacing w:val="-1"/>
                      <w:w w:val="108"/>
                      <w:sz w:val="22"/>
                      <w:szCs w:val="22"/>
                    </w:rPr>
                    <w:t>N</w:t>
                  </w:r>
                  <w:r>
                    <w:rPr>
                      <w:rFonts w:ascii="Calibri" w:cs="Calibri" w:eastAsia="Calibri" w:hAnsi="Calibri"/>
                      <w:spacing w:val="-3"/>
                      <w:w w:val="108"/>
                      <w:sz w:val="22"/>
                      <w:szCs w:val="22"/>
                    </w:rPr>
                    <w:t>IC</w:t>
                  </w:r>
                  <w:r>
                    <w:rPr>
                      <w:rFonts w:ascii="Calibri" w:cs="Calibri" w:eastAsia="Calibri" w:hAnsi="Calibri"/>
                      <w:spacing w:val="0"/>
                      <w:w w:val="108"/>
                      <w:sz w:val="22"/>
                      <w:szCs w:val="22"/>
                    </w:rPr>
                    <w:t>O</w:t>
                  </w:r>
                  <w:r>
                    <w:rPr>
                      <w:rFonts w:ascii="Calibri" w:cs="Calibri" w:eastAsia="Calibri" w:hAnsi="Calibri"/>
                      <w:spacing w:val="0"/>
                      <w:w w:val="108"/>
                      <w:sz w:val="22"/>
                      <w:szCs w:val="22"/>
                    </w:rPr>
                    <w:t>                                                                                               </w:t>
                  </w:r>
                  <w:r>
                    <w:rPr>
                      <w:rFonts w:ascii="Calibri" w:cs="Calibri" w:eastAsia="Calibri" w:hAnsi="Calibri"/>
                      <w:spacing w:val="2"/>
                      <w:w w:val="108"/>
                      <w:sz w:val="22"/>
                      <w:szCs w:val="22"/>
                    </w:rPr>
                    <w:t> </w:t>
                  </w:r>
                  <w:r>
                    <w:rPr>
                      <w:rFonts w:ascii="Calibri" w:cs="Calibri" w:eastAsia="Calibri" w:hAnsi="Calibri"/>
                      <w:spacing w:val="0"/>
                      <w:w w:val="108"/>
                      <w:sz w:val="22"/>
                      <w:szCs w:val="22"/>
                    </w:rPr>
                    <w:t>1</w:t>
                  </w:r>
                  <w:r>
                    <w:rPr>
                      <w:rFonts w:ascii="Calibri" w:cs="Calibri" w:eastAsia="Calibri" w:hAnsi="Calibri"/>
                      <w:spacing w:val="0"/>
                      <w:w w:val="100"/>
                      <w:sz w:val="22"/>
                      <w:szCs w:val="22"/>
                    </w:rPr>
                  </w:r>
                </w:p>
              </w:txbxContent>
            </v:textbox>
            <w10:wrap type="none"/>
          </v:shape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9" w:line="220" w:lineRule="exact"/>
      </w:pPr>
      <w:r>
        <w:rPr>
          <w:sz w:val="22"/>
          <w:szCs w:val="22"/>
        </w:rPr>
      </w:r>
    </w:p>
    <w:p>
      <w:pPr>
        <w:rPr>
          <w:rFonts w:ascii="Bookman Old Style" w:cs="Bookman Old Style" w:eastAsia="Bookman Old Style" w:hAnsi="Bookman Old Style"/>
          <w:sz w:val="48"/>
          <w:szCs w:val="48"/>
        </w:rPr>
        <w:jc w:val="left"/>
        <w:spacing w:line="540" w:lineRule="exact"/>
        <w:ind w:left="1364"/>
      </w:pPr>
      <w:r>
        <w:rPr>
          <w:rFonts w:ascii="Bookman Old Style" w:cs="Bookman Old Style" w:eastAsia="Bookman Old Style" w:hAnsi="Bookman Old Style"/>
          <w:spacing w:val="0"/>
          <w:w w:val="100"/>
          <w:sz w:val="48"/>
          <w:szCs w:val="48"/>
        </w:rPr>
        <w:t>K_</w:t>
      </w:r>
      <w:r>
        <w:rPr>
          <w:rFonts w:ascii="Bookman Old Style" w:cs="Bookman Old Style" w:eastAsia="Bookman Old Style" w:hAnsi="Bookman Old Style"/>
          <w:spacing w:val="2"/>
          <w:w w:val="100"/>
          <w:sz w:val="48"/>
          <w:szCs w:val="48"/>
        </w:rPr>
        <w:t>ro</w:t>
      </w:r>
      <w:r>
        <w:rPr>
          <w:rFonts w:ascii="Bookman Old Style" w:cs="Bookman Old Style" w:eastAsia="Bookman Old Style" w:hAnsi="Bookman Old Style"/>
          <w:spacing w:val="0"/>
          <w:w w:val="100"/>
          <w:sz w:val="48"/>
          <w:szCs w:val="48"/>
        </w:rPr>
      </w:r>
    </w:p>
    <w:p>
      <w:pPr>
        <w:rPr>
          <w:sz w:val="18"/>
          <w:szCs w:val="18"/>
        </w:rPr>
        <w:jc w:val="left"/>
        <w:spacing w:before="3" w:line="180" w:lineRule="exact"/>
      </w:pPr>
      <w:r>
        <w:rPr>
          <w:sz w:val="18"/>
          <w:szCs w:val="18"/>
        </w:rPr>
      </w:r>
    </w:p>
    <w:p>
      <w:pPr>
        <w:rPr>
          <w:rFonts w:ascii="Calibri" w:cs="Calibri" w:eastAsia="Calibri" w:hAnsi="Calibri"/>
          <w:sz w:val="80"/>
          <w:szCs w:val="80"/>
        </w:rPr>
        <w:jc w:val="left"/>
        <w:ind w:left="2414"/>
      </w:pPr>
      <w:r>
        <w:rPr>
          <w:rFonts w:ascii="Calibri" w:cs="Calibri" w:eastAsia="Calibri" w:hAnsi="Calibri"/>
          <w:b/>
          <w:color w:val="202020"/>
          <w:spacing w:val="0"/>
          <w:w w:val="120"/>
          <w:sz w:val="80"/>
          <w:szCs w:val="80"/>
        </w:rPr>
        <w:t>M</w:t>
      </w:r>
      <w:r>
        <w:rPr>
          <w:rFonts w:ascii="Calibri" w:cs="Calibri" w:eastAsia="Calibri" w:hAnsi="Calibri"/>
          <w:b/>
          <w:color w:val="202020"/>
          <w:spacing w:val="2"/>
          <w:w w:val="120"/>
          <w:sz w:val="80"/>
          <w:szCs w:val="80"/>
        </w:rPr>
        <w:t>a</w:t>
      </w:r>
      <w:r>
        <w:rPr>
          <w:rFonts w:ascii="Calibri" w:cs="Calibri" w:eastAsia="Calibri" w:hAnsi="Calibri"/>
          <w:b/>
          <w:color w:val="202020"/>
          <w:spacing w:val="0"/>
          <w:w w:val="120"/>
          <w:sz w:val="80"/>
          <w:szCs w:val="80"/>
        </w:rPr>
        <w:t>n</w:t>
      </w:r>
      <w:r>
        <w:rPr>
          <w:rFonts w:ascii="Calibri" w:cs="Calibri" w:eastAsia="Calibri" w:hAnsi="Calibri"/>
          <w:b/>
          <w:color w:val="202020"/>
          <w:spacing w:val="5"/>
          <w:w w:val="120"/>
          <w:sz w:val="80"/>
          <w:szCs w:val="80"/>
        </w:rPr>
        <w:t>u</w:t>
      </w:r>
      <w:r>
        <w:rPr>
          <w:rFonts w:ascii="Calibri" w:cs="Calibri" w:eastAsia="Calibri" w:hAnsi="Calibri"/>
          <w:b/>
          <w:color w:val="202020"/>
          <w:spacing w:val="0"/>
          <w:w w:val="120"/>
          <w:sz w:val="80"/>
          <w:szCs w:val="80"/>
        </w:rPr>
        <w:t>al</w:t>
      </w:r>
      <w:r>
        <w:rPr>
          <w:rFonts w:ascii="Calibri" w:cs="Calibri" w:eastAsia="Calibri" w:hAnsi="Calibri"/>
          <w:b/>
          <w:color w:val="202020"/>
          <w:spacing w:val="5"/>
          <w:w w:val="120"/>
          <w:sz w:val="80"/>
          <w:szCs w:val="80"/>
        </w:rPr>
        <w:t> </w:t>
      </w:r>
      <w:r>
        <w:rPr>
          <w:rFonts w:ascii="Calibri" w:cs="Calibri" w:eastAsia="Calibri" w:hAnsi="Calibri"/>
          <w:b/>
          <w:color w:val="202020"/>
          <w:spacing w:val="0"/>
          <w:w w:val="120"/>
          <w:sz w:val="80"/>
          <w:szCs w:val="80"/>
        </w:rPr>
        <w:t>De</w:t>
      </w:r>
      <w:r>
        <w:rPr>
          <w:rFonts w:ascii="Calibri" w:cs="Calibri" w:eastAsia="Calibri" w:hAnsi="Calibri"/>
          <w:color w:val="000000"/>
          <w:spacing w:val="0"/>
          <w:w w:val="100"/>
          <w:sz w:val="80"/>
          <w:szCs w:val="80"/>
        </w:rPr>
      </w:r>
    </w:p>
    <w:p>
      <w:pPr>
        <w:rPr>
          <w:rFonts w:ascii="Calibri" w:cs="Calibri" w:eastAsia="Calibri" w:hAnsi="Calibri"/>
          <w:sz w:val="80"/>
          <w:szCs w:val="80"/>
        </w:rPr>
        <w:jc w:val="center"/>
        <w:ind w:left="2509" w:right="2098"/>
      </w:pPr>
      <w:r>
        <w:rPr>
          <w:rFonts w:ascii="Calibri" w:cs="Calibri" w:eastAsia="Calibri" w:hAnsi="Calibri"/>
          <w:b/>
          <w:color w:val="202020"/>
          <w:w w:val="120"/>
          <w:sz w:val="80"/>
          <w:szCs w:val="80"/>
        </w:rPr>
        <w:t>Fu</w:t>
      </w:r>
      <w:r>
        <w:rPr>
          <w:rFonts w:ascii="Calibri" w:cs="Calibri" w:eastAsia="Calibri" w:hAnsi="Calibri"/>
          <w:b/>
          <w:color w:val="202020"/>
          <w:spacing w:val="5"/>
          <w:w w:val="120"/>
          <w:sz w:val="80"/>
          <w:szCs w:val="80"/>
        </w:rPr>
        <w:t>n</w:t>
      </w:r>
      <w:r>
        <w:rPr>
          <w:rFonts w:ascii="Calibri" w:cs="Calibri" w:eastAsia="Calibri" w:hAnsi="Calibri"/>
          <w:b/>
          <w:color w:val="202020"/>
          <w:spacing w:val="0"/>
          <w:w w:val="120"/>
          <w:sz w:val="80"/>
          <w:szCs w:val="80"/>
        </w:rPr>
        <w:t>cion</w:t>
      </w:r>
      <w:r>
        <w:rPr>
          <w:rFonts w:ascii="Calibri" w:cs="Calibri" w:eastAsia="Calibri" w:hAnsi="Calibri"/>
          <w:b/>
          <w:color w:val="202020"/>
          <w:spacing w:val="4"/>
          <w:w w:val="120"/>
          <w:sz w:val="80"/>
          <w:szCs w:val="80"/>
        </w:rPr>
        <w:t>e</w:t>
      </w:r>
      <w:r>
        <w:rPr>
          <w:rFonts w:ascii="Calibri" w:cs="Calibri" w:eastAsia="Calibri" w:hAnsi="Calibri"/>
          <w:b/>
          <w:color w:val="202020"/>
          <w:spacing w:val="0"/>
          <w:w w:val="120"/>
          <w:sz w:val="80"/>
          <w:szCs w:val="80"/>
        </w:rPr>
        <w:t>s</w:t>
      </w:r>
      <w:r>
        <w:rPr>
          <w:rFonts w:ascii="Calibri" w:cs="Calibri" w:eastAsia="Calibri" w:hAnsi="Calibri"/>
          <w:color w:val="000000"/>
          <w:spacing w:val="0"/>
          <w:w w:val="100"/>
          <w:sz w:val="80"/>
          <w:szCs w:val="8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7" w:line="280" w:lineRule="exact"/>
      </w:pPr>
      <w:r>
        <w:rPr>
          <w:sz w:val="28"/>
          <w:szCs w:val="28"/>
        </w:rPr>
      </w:r>
    </w:p>
    <w:p>
      <w:pPr>
        <w:rPr>
          <w:rFonts w:ascii="Calibri" w:cs="Calibri" w:eastAsia="Calibri" w:hAnsi="Calibri"/>
          <w:sz w:val="30"/>
          <w:szCs w:val="30"/>
        </w:rPr>
        <w:jc w:val="center"/>
        <w:ind w:left="818" w:right="3370"/>
      </w:pPr>
      <w:r>
        <w:rPr>
          <w:rFonts w:ascii="Calibri" w:cs="Calibri" w:eastAsia="Calibri" w:hAnsi="Calibri"/>
          <w:color w:val="7D7D7D"/>
          <w:spacing w:val="1"/>
          <w:w w:val="123"/>
          <w:sz w:val="30"/>
          <w:szCs w:val="30"/>
        </w:rPr>
        <w:t>F</w:t>
      </w:r>
      <w:r>
        <w:rPr>
          <w:rFonts w:ascii="Calibri" w:cs="Calibri" w:eastAsia="Calibri" w:hAnsi="Calibri"/>
          <w:color w:val="7D7D7D"/>
          <w:spacing w:val="1"/>
          <w:w w:val="123"/>
          <w:sz w:val="30"/>
          <w:szCs w:val="30"/>
        </w:rPr>
        <w:t>e</w:t>
      </w:r>
      <w:r>
        <w:rPr>
          <w:rFonts w:ascii="Calibri" w:cs="Calibri" w:eastAsia="Calibri" w:hAnsi="Calibri"/>
          <w:color w:val="7D7D7D"/>
          <w:spacing w:val="4"/>
          <w:w w:val="123"/>
          <w:sz w:val="30"/>
          <w:szCs w:val="30"/>
        </w:rPr>
        <w:t>ch</w:t>
      </w:r>
      <w:r>
        <w:rPr>
          <w:rFonts w:ascii="Calibri" w:cs="Calibri" w:eastAsia="Calibri" w:hAnsi="Calibri"/>
          <w:color w:val="7D7D7D"/>
          <w:spacing w:val="0"/>
          <w:w w:val="123"/>
          <w:sz w:val="30"/>
          <w:szCs w:val="30"/>
        </w:rPr>
        <w:t>a</w:t>
      </w:r>
      <w:r>
        <w:rPr>
          <w:rFonts w:ascii="Calibri" w:cs="Calibri" w:eastAsia="Calibri" w:hAnsi="Calibri"/>
          <w:color w:val="7D7D7D"/>
          <w:spacing w:val="14"/>
          <w:w w:val="123"/>
          <w:sz w:val="30"/>
          <w:szCs w:val="30"/>
        </w:rPr>
        <w:t> </w:t>
      </w:r>
      <w:r>
        <w:rPr>
          <w:rFonts w:ascii="Calibri" w:cs="Calibri" w:eastAsia="Calibri" w:hAnsi="Calibri"/>
          <w:color w:val="7D7D7D"/>
          <w:spacing w:val="3"/>
          <w:w w:val="100"/>
          <w:sz w:val="30"/>
          <w:szCs w:val="30"/>
        </w:rPr>
        <w:t>d</w:t>
      </w:r>
      <w:r>
        <w:rPr>
          <w:rFonts w:ascii="Calibri" w:cs="Calibri" w:eastAsia="Calibri" w:hAnsi="Calibri"/>
          <w:color w:val="7D7D7D"/>
          <w:spacing w:val="0"/>
          <w:w w:val="100"/>
          <w:sz w:val="30"/>
          <w:szCs w:val="30"/>
        </w:rPr>
        <w:t>e</w:t>
      </w:r>
      <w:r>
        <w:rPr>
          <w:rFonts w:ascii="Calibri" w:cs="Calibri" w:eastAsia="Calibri" w:hAnsi="Calibri"/>
          <w:color w:val="7D7D7D"/>
          <w:spacing w:val="0"/>
          <w:w w:val="100"/>
          <w:sz w:val="30"/>
          <w:szCs w:val="30"/>
        </w:rPr>
        <w:t> </w:t>
      </w:r>
      <w:r>
        <w:rPr>
          <w:rFonts w:ascii="Calibri" w:cs="Calibri" w:eastAsia="Calibri" w:hAnsi="Calibri"/>
          <w:color w:val="7D7D7D"/>
          <w:spacing w:val="14"/>
          <w:w w:val="100"/>
          <w:sz w:val="30"/>
          <w:szCs w:val="30"/>
        </w:rPr>
        <w:t> </w:t>
      </w:r>
      <w:r>
        <w:rPr>
          <w:rFonts w:ascii="Calibri" w:cs="Calibri" w:eastAsia="Calibri" w:hAnsi="Calibri"/>
          <w:color w:val="7D7D7D"/>
          <w:spacing w:val="2"/>
          <w:w w:val="126"/>
          <w:sz w:val="30"/>
          <w:szCs w:val="30"/>
        </w:rPr>
        <w:t>C</w:t>
      </w:r>
      <w:r>
        <w:rPr>
          <w:rFonts w:ascii="Calibri" w:cs="Calibri" w:eastAsia="Calibri" w:hAnsi="Calibri"/>
          <w:color w:val="7D7D7D"/>
          <w:spacing w:val="2"/>
          <w:w w:val="126"/>
          <w:sz w:val="30"/>
          <w:szCs w:val="30"/>
        </w:rPr>
        <w:t>r</w:t>
      </w:r>
      <w:r>
        <w:rPr>
          <w:rFonts w:ascii="Calibri" w:cs="Calibri" w:eastAsia="Calibri" w:hAnsi="Calibri"/>
          <w:color w:val="7D7D7D"/>
          <w:spacing w:val="-2"/>
          <w:w w:val="120"/>
          <w:sz w:val="30"/>
          <w:szCs w:val="30"/>
        </w:rPr>
        <w:t>e</w:t>
      </w:r>
      <w:r>
        <w:rPr>
          <w:rFonts w:ascii="Calibri" w:cs="Calibri" w:eastAsia="Calibri" w:hAnsi="Calibri"/>
          <w:color w:val="7D7D7D"/>
          <w:spacing w:val="1"/>
          <w:w w:val="121"/>
          <w:sz w:val="30"/>
          <w:szCs w:val="30"/>
        </w:rPr>
        <w:t>a</w:t>
      </w:r>
      <w:r>
        <w:rPr>
          <w:rFonts w:ascii="Calibri" w:cs="Calibri" w:eastAsia="Calibri" w:hAnsi="Calibri"/>
          <w:color w:val="7D7D7D"/>
          <w:spacing w:val="0"/>
          <w:w w:val="132"/>
          <w:sz w:val="30"/>
          <w:szCs w:val="30"/>
        </w:rPr>
        <w:t>c</w:t>
      </w:r>
      <w:r>
        <w:rPr>
          <w:rFonts w:ascii="Calibri" w:cs="Calibri" w:eastAsia="Calibri" w:hAnsi="Calibri"/>
          <w:color w:val="7D7D7D"/>
          <w:spacing w:val="1"/>
          <w:w w:val="117"/>
          <w:sz w:val="30"/>
          <w:szCs w:val="30"/>
        </w:rPr>
        <w:t>i</w:t>
      </w:r>
      <w:r>
        <w:rPr>
          <w:rFonts w:ascii="Calibri" w:cs="Calibri" w:eastAsia="Calibri" w:hAnsi="Calibri"/>
          <w:color w:val="7D7D7D"/>
          <w:spacing w:val="2"/>
          <w:w w:val="116"/>
          <w:sz w:val="30"/>
          <w:szCs w:val="30"/>
        </w:rPr>
        <w:t>ó</w:t>
      </w:r>
      <w:r>
        <w:rPr>
          <w:rFonts w:ascii="Calibri" w:cs="Calibri" w:eastAsia="Calibri" w:hAnsi="Calibri"/>
          <w:color w:val="7D7D7D"/>
          <w:spacing w:val="0"/>
          <w:w w:val="127"/>
          <w:sz w:val="30"/>
          <w:szCs w:val="30"/>
        </w:rPr>
        <w:t>n</w:t>
      </w:r>
      <w:r>
        <w:rPr>
          <w:rFonts w:ascii="Calibri" w:cs="Calibri" w:eastAsia="Calibri" w:hAnsi="Calibri"/>
          <w:color w:val="7D7D7D"/>
          <w:spacing w:val="0"/>
          <w:w w:val="78"/>
          <w:sz w:val="30"/>
          <w:szCs w:val="30"/>
        </w:rPr>
        <w:t>:</w:t>
      </w:r>
      <w:r>
        <w:rPr>
          <w:rFonts w:ascii="Calibri" w:cs="Calibri" w:eastAsia="Calibri" w:hAnsi="Calibri"/>
          <w:color w:val="7D7D7D"/>
          <w:spacing w:val="13"/>
          <w:w w:val="100"/>
          <w:sz w:val="30"/>
          <w:szCs w:val="30"/>
        </w:rPr>
        <w:t> </w:t>
      </w:r>
      <w:r>
        <w:rPr>
          <w:rFonts w:ascii="Calibri" w:cs="Calibri" w:eastAsia="Calibri" w:hAnsi="Calibri"/>
          <w:color w:val="7D7D7D"/>
          <w:spacing w:val="4"/>
          <w:w w:val="94"/>
          <w:sz w:val="30"/>
          <w:szCs w:val="30"/>
        </w:rPr>
        <w:t>1</w:t>
      </w:r>
      <w:r>
        <w:rPr>
          <w:rFonts w:ascii="Calibri" w:cs="Calibri" w:eastAsia="Calibri" w:hAnsi="Calibri"/>
          <w:color w:val="7D7D7D"/>
          <w:spacing w:val="1"/>
          <w:w w:val="94"/>
          <w:sz w:val="30"/>
          <w:szCs w:val="30"/>
        </w:rPr>
        <w:t>7</w:t>
      </w:r>
      <w:r>
        <w:rPr>
          <w:rFonts w:ascii="Calibri" w:cs="Calibri" w:eastAsia="Calibri" w:hAnsi="Calibri"/>
          <w:color w:val="7D7D7D"/>
          <w:spacing w:val="1"/>
          <w:w w:val="110"/>
          <w:sz w:val="30"/>
          <w:szCs w:val="30"/>
        </w:rPr>
        <w:t>/</w:t>
      </w:r>
      <w:r>
        <w:rPr>
          <w:rFonts w:ascii="Calibri" w:cs="Calibri" w:eastAsia="Calibri" w:hAnsi="Calibri"/>
          <w:color w:val="7D7D7D"/>
          <w:spacing w:val="-5"/>
          <w:w w:val="110"/>
          <w:sz w:val="30"/>
          <w:szCs w:val="30"/>
        </w:rPr>
        <w:t>0</w:t>
      </w:r>
      <w:r>
        <w:rPr>
          <w:rFonts w:ascii="Calibri" w:cs="Calibri" w:eastAsia="Calibri" w:hAnsi="Calibri"/>
          <w:color w:val="7D7D7D"/>
          <w:spacing w:val="5"/>
          <w:w w:val="120"/>
          <w:sz w:val="30"/>
          <w:szCs w:val="30"/>
        </w:rPr>
        <w:t>9</w:t>
      </w:r>
      <w:r>
        <w:rPr>
          <w:rFonts w:ascii="Calibri" w:cs="Calibri" w:eastAsia="Calibri" w:hAnsi="Calibri"/>
          <w:color w:val="7D7D7D"/>
          <w:spacing w:val="-1"/>
          <w:w w:val="100"/>
          <w:sz w:val="30"/>
          <w:szCs w:val="30"/>
        </w:rPr>
        <w:t>/</w:t>
      </w:r>
      <w:r>
        <w:rPr>
          <w:rFonts w:ascii="Calibri" w:cs="Calibri" w:eastAsia="Calibri" w:hAnsi="Calibri"/>
          <w:color w:val="7D7D7D"/>
          <w:spacing w:val="2"/>
          <w:w w:val="100"/>
          <w:sz w:val="30"/>
          <w:szCs w:val="30"/>
        </w:rPr>
        <w:t>2</w:t>
      </w:r>
      <w:r>
        <w:rPr>
          <w:rFonts w:ascii="Calibri" w:cs="Calibri" w:eastAsia="Calibri" w:hAnsi="Calibri"/>
          <w:color w:val="7D7D7D"/>
          <w:spacing w:val="-4"/>
          <w:w w:val="129"/>
          <w:sz w:val="30"/>
          <w:szCs w:val="30"/>
        </w:rPr>
        <w:t>0</w:t>
      </w:r>
      <w:r>
        <w:rPr>
          <w:rFonts w:ascii="Calibri" w:cs="Calibri" w:eastAsia="Calibri" w:hAnsi="Calibri"/>
          <w:color w:val="7D7D7D"/>
          <w:spacing w:val="2"/>
          <w:w w:val="120"/>
          <w:sz w:val="30"/>
          <w:szCs w:val="30"/>
        </w:rPr>
        <w:t>24</w:t>
      </w:r>
      <w:r>
        <w:rPr>
          <w:rFonts w:ascii="Calibri" w:cs="Calibri" w:eastAsia="Calibri" w:hAnsi="Calibri"/>
          <w:color w:val="000000"/>
          <w:spacing w:val="0"/>
          <w:w w:val="100"/>
          <w:sz w:val="30"/>
          <w:szCs w:val="30"/>
        </w:rPr>
      </w:r>
    </w:p>
    <w:p>
      <w:pPr>
        <w:rPr>
          <w:sz w:val="18"/>
          <w:szCs w:val="18"/>
        </w:rPr>
        <w:jc w:val="left"/>
        <w:spacing w:before="9" w:line="180" w:lineRule="exact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Calibri" w:cs="Calibri" w:eastAsia="Calibri" w:hAnsi="Calibri"/>
          <w:sz w:val="30"/>
          <w:szCs w:val="30"/>
        </w:rPr>
        <w:jc w:val="left"/>
        <w:ind w:left="1712"/>
      </w:pPr>
      <w:r>
        <w:rPr>
          <w:rFonts w:ascii="Calibri" w:cs="Calibri" w:eastAsia="Calibri" w:hAnsi="Calibri"/>
          <w:color w:val="7D7D7D"/>
          <w:spacing w:val="-12"/>
          <w:w w:val="121"/>
          <w:sz w:val="30"/>
          <w:szCs w:val="30"/>
        </w:rPr>
        <w:t>V</w:t>
      </w:r>
      <w:r>
        <w:rPr>
          <w:rFonts w:ascii="Calibri" w:cs="Calibri" w:eastAsia="Calibri" w:hAnsi="Calibri"/>
          <w:color w:val="7D7D7D"/>
          <w:spacing w:val="-2"/>
          <w:w w:val="120"/>
          <w:sz w:val="30"/>
          <w:szCs w:val="30"/>
        </w:rPr>
        <w:t>e</w:t>
      </w:r>
      <w:r>
        <w:rPr>
          <w:rFonts w:ascii="Calibri" w:cs="Calibri" w:eastAsia="Calibri" w:hAnsi="Calibri"/>
          <w:color w:val="7D7D7D"/>
          <w:spacing w:val="2"/>
          <w:w w:val="120"/>
          <w:sz w:val="30"/>
          <w:szCs w:val="30"/>
        </w:rPr>
        <w:t>r</w:t>
      </w:r>
      <w:r>
        <w:rPr>
          <w:rFonts w:ascii="Calibri" w:cs="Calibri" w:eastAsia="Calibri" w:hAnsi="Calibri"/>
          <w:color w:val="7D7D7D"/>
          <w:spacing w:val="-2"/>
          <w:w w:val="120"/>
          <w:sz w:val="30"/>
          <w:szCs w:val="30"/>
        </w:rPr>
        <w:t>s</w:t>
      </w:r>
      <w:r>
        <w:rPr>
          <w:rFonts w:ascii="Calibri" w:cs="Calibri" w:eastAsia="Calibri" w:hAnsi="Calibri"/>
          <w:color w:val="7D7D7D"/>
          <w:spacing w:val="1"/>
          <w:w w:val="117"/>
          <w:sz w:val="30"/>
          <w:szCs w:val="30"/>
        </w:rPr>
        <w:t>i</w:t>
      </w:r>
      <w:r>
        <w:rPr>
          <w:rFonts w:ascii="Calibri" w:cs="Calibri" w:eastAsia="Calibri" w:hAnsi="Calibri"/>
          <w:color w:val="7D7D7D"/>
          <w:spacing w:val="2"/>
          <w:w w:val="116"/>
          <w:sz w:val="30"/>
          <w:szCs w:val="30"/>
        </w:rPr>
        <w:t>ó</w:t>
      </w:r>
      <w:r>
        <w:rPr>
          <w:rFonts w:ascii="Calibri" w:cs="Calibri" w:eastAsia="Calibri" w:hAnsi="Calibri"/>
          <w:color w:val="7D7D7D"/>
          <w:spacing w:val="0"/>
          <w:w w:val="127"/>
          <w:sz w:val="30"/>
          <w:szCs w:val="30"/>
        </w:rPr>
        <w:t>n</w:t>
      </w:r>
      <w:r>
        <w:rPr>
          <w:rFonts w:ascii="Calibri" w:cs="Calibri" w:eastAsia="Calibri" w:hAnsi="Calibri"/>
          <w:color w:val="7D7D7D"/>
          <w:spacing w:val="0"/>
          <w:w w:val="78"/>
          <w:sz w:val="30"/>
          <w:szCs w:val="30"/>
        </w:rPr>
        <w:t>:</w:t>
      </w:r>
      <w:r>
        <w:rPr>
          <w:rFonts w:ascii="Calibri" w:cs="Calibri" w:eastAsia="Calibri" w:hAnsi="Calibri"/>
          <w:color w:val="7D7D7D"/>
          <w:spacing w:val="8"/>
          <w:w w:val="100"/>
          <w:sz w:val="30"/>
          <w:szCs w:val="30"/>
        </w:rPr>
        <w:t> </w:t>
      </w:r>
      <w:r>
        <w:rPr>
          <w:rFonts w:ascii="Calibri" w:cs="Calibri" w:eastAsia="Calibri" w:hAnsi="Calibri"/>
          <w:color w:val="7D7D7D"/>
          <w:spacing w:val="0"/>
          <w:w w:val="70"/>
          <w:sz w:val="30"/>
          <w:szCs w:val="30"/>
        </w:rPr>
        <w:t>1</w:t>
      </w:r>
      <w:r>
        <w:rPr>
          <w:rFonts w:ascii="Calibri" w:cs="Calibri" w:eastAsia="Calibri" w:hAnsi="Calibri"/>
          <w:color w:val="7D7D7D"/>
          <w:spacing w:val="-1"/>
          <w:w w:val="83"/>
          <w:sz w:val="30"/>
          <w:szCs w:val="30"/>
        </w:rPr>
        <w:t>.</w:t>
      </w:r>
      <w:r>
        <w:rPr>
          <w:rFonts w:ascii="Calibri" w:cs="Calibri" w:eastAsia="Calibri" w:hAnsi="Calibri"/>
          <w:color w:val="7D7D7D"/>
          <w:spacing w:val="0"/>
          <w:w w:val="129"/>
          <w:sz w:val="30"/>
          <w:szCs w:val="30"/>
        </w:rPr>
        <w:t>0</w:t>
      </w:r>
      <w:r>
        <w:rPr>
          <w:rFonts w:ascii="Calibri" w:cs="Calibri" w:eastAsia="Calibri" w:hAnsi="Calibri"/>
          <w:color w:val="000000"/>
          <w:spacing w:val="0"/>
          <w:w w:val="100"/>
          <w:sz w:val="30"/>
          <w:szCs w:val="30"/>
        </w:rPr>
      </w:r>
    </w:p>
    <w:p>
      <w:pPr>
        <w:rPr>
          <w:sz w:val="14"/>
          <w:szCs w:val="14"/>
        </w:rPr>
        <w:jc w:val="left"/>
        <w:spacing w:before="3" w:line="140" w:lineRule="exact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Calibri" w:cs="Calibri" w:eastAsia="Calibri" w:hAnsi="Calibri"/>
          <w:sz w:val="30"/>
          <w:szCs w:val="30"/>
        </w:rPr>
        <w:jc w:val="left"/>
        <w:ind w:left="1794"/>
      </w:pPr>
      <w:r>
        <w:rPr>
          <w:rFonts w:ascii="Calibri" w:cs="Calibri" w:eastAsia="Calibri" w:hAnsi="Calibri"/>
          <w:color w:val="7D7D7D"/>
          <w:spacing w:val="5"/>
          <w:w w:val="121"/>
          <w:sz w:val="30"/>
          <w:szCs w:val="30"/>
        </w:rPr>
        <w:t>D</w:t>
      </w:r>
      <w:r>
        <w:rPr>
          <w:rFonts w:ascii="Calibri" w:cs="Calibri" w:eastAsia="Calibri" w:hAnsi="Calibri"/>
          <w:color w:val="7D7D7D"/>
          <w:spacing w:val="-1"/>
          <w:w w:val="121"/>
          <w:sz w:val="30"/>
          <w:szCs w:val="30"/>
        </w:rPr>
        <w:t>es</w:t>
      </w:r>
      <w:r>
        <w:rPr>
          <w:rFonts w:ascii="Calibri" w:cs="Calibri" w:eastAsia="Calibri" w:hAnsi="Calibri"/>
          <w:color w:val="7D7D7D"/>
          <w:spacing w:val="-2"/>
          <w:w w:val="121"/>
          <w:sz w:val="30"/>
          <w:szCs w:val="30"/>
        </w:rPr>
        <w:t>a</w:t>
      </w:r>
      <w:r>
        <w:rPr>
          <w:rFonts w:ascii="Calibri" w:cs="Calibri" w:eastAsia="Calibri" w:hAnsi="Calibri"/>
          <w:color w:val="7D7D7D"/>
          <w:spacing w:val="0"/>
          <w:w w:val="121"/>
          <w:sz w:val="30"/>
          <w:szCs w:val="30"/>
        </w:rPr>
        <w:t>r</w:t>
      </w:r>
      <w:r>
        <w:rPr>
          <w:rFonts w:ascii="Calibri" w:cs="Calibri" w:eastAsia="Calibri" w:hAnsi="Calibri"/>
          <w:color w:val="7D7D7D"/>
          <w:spacing w:val="-8"/>
          <w:w w:val="121"/>
          <w:sz w:val="30"/>
          <w:szCs w:val="30"/>
        </w:rPr>
        <w:t>r</w:t>
      </w:r>
      <w:r>
        <w:rPr>
          <w:rFonts w:ascii="Calibri" w:cs="Calibri" w:eastAsia="Calibri" w:hAnsi="Calibri"/>
          <w:color w:val="7D7D7D"/>
          <w:spacing w:val="0"/>
          <w:w w:val="121"/>
          <w:sz w:val="30"/>
          <w:szCs w:val="30"/>
        </w:rPr>
        <w:t>oll</w:t>
      </w:r>
      <w:r>
        <w:rPr>
          <w:rFonts w:ascii="Calibri" w:cs="Calibri" w:eastAsia="Calibri" w:hAnsi="Calibri"/>
          <w:color w:val="7D7D7D"/>
          <w:spacing w:val="6"/>
          <w:w w:val="121"/>
          <w:sz w:val="30"/>
          <w:szCs w:val="30"/>
        </w:rPr>
        <w:t>a</w:t>
      </w:r>
      <w:r>
        <w:rPr>
          <w:rFonts w:ascii="Calibri" w:cs="Calibri" w:eastAsia="Calibri" w:hAnsi="Calibri"/>
          <w:color w:val="7D7D7D"/>
          <w:spacing w:val="0"/>
          <w:w w:val="121"/>
          <w:sz w:val="30"/>
          <w:szCs w:val="30"/>
        </w:rPr>
        <w:t>do</w:t>
      </w:r>
      <w:r>
        <w:rPr>
          <w:rFonts w:ascii="Calibri" w:cs="Calibri" w:eastAsia="Calibri" w:hAnsi="Calibri"/>
          <w:color w:val="7D7D7D"/>
          <w:spacing w:val="2"/>
          <w:w w:val="121"/>
          <w:sz w:val="30"/>
          <w:szCs w:val="30"/>
        </w:rPr>
        <w:t> </w:t>
      </w:r>
      <w:r>
        <w:rPr>
          <w:rFonts w:ascii="Calibri" w:cs="Calibri" w:eastAsia="Calibri" w:hAnsi="Calibri"/>
          <w:color w:val="7D7D7D"/>
          <w:spacing w:val="3"/>
          <w:w w:val="127"/>
          <w:sz w:val="30"/>
          <w:szCs w:val="30"/>
        </w:rPr>
        <w:t>p</w:t>
      </w:r>
      <w:r>
        <w:rPr>
          <w:rFonts w:ascii="Calibri" w:cs="Calibri" w:eastAsia="Calibri" w:hAnsi="Calibri"/>
          <w:color w:val="7D7D7D"/>
          <w:spacing w:val="5"/>
          <w:w w:val="116"/>
          <w:sz w:val="30"/>
          <w:szCs w:val="30"/>
        </w:rPr>
        <w:t>o</w:t>
      </w:r>
      <w:r>
        <w:rPr>
          <w:rFonts w:ascii="Calibri" w:cs="Calibri" w:eastAsia="Calibri" w:hAnsi="Calibri"/>
          <w:color w:val="7D7D7D"/>
          <w:spacing w:val="0"/>
          <w:w w:val="98"/>
          <w:sz w:val="30"/>
          <w:szCs w:val="30"/>
        </w:rPr>
        <w:t>r:</w:t>
      </w:r>
      <w:r>
        <w:rPr>
          <w:rFonts w:ascii="Calibri" w:cs="Calibri" w:eastAsia="Calibri" w:hAnsi="Calibri"/>
          <w:color w:val="000000"/>
          <w:spacing w:val="0"/>
          <w:w w:val="100"/>
          <w:sz w:val="30"/>
          <w:szCs w:val="30"/>
        </w:rPr>
      </w:r>
    </w:p>
    <w:p>
      <w:pPr>
        <w:rPr>
          <w:sz w:val="19"/>
          <w:szCs w:val="19"/>
        </w:rPr>
        <w:jc w:val="left"/>
        <w:spacing w:before="7" w:line="180" w:lineRule="exact"/>
      </w:pPr>
      <w:r>
        <w:rPr>
          <w:sz w:val="19"/>
          <w:szCs w:val="19"/>
        </w:rPr>
      </w:r>
    </w:p>
    <w:p>
      <w:pPr>
        <w:rPr>
          <w:rFonts w:ascii="Calibri" w:cs="Calibri" w:eastAsia="Calibri" w:hAnsi="Calibri"/>
          <w:sz w:val="30"/>
          <w:szCs w:val="30"/>
        </w:rPr>
        <w:jc w:val="left"/>
        <w:ind w:left="2505"/>
        <w:sectPr>
          <w:type w:val="continuous"/>
          <w:pgSz w:h="15840" w:w="12240"/>
          <w:pgMar w:bottom="280" w:left="1720" w:right="1720" w:top="1480"/>
        </w:sectPr>
      </w:pPr>
      <w:r>
        <w:rPr>
          <w:rFonts w:ascii="Verdana" w:cs="Verdana" w:eastAsia="Verdana" w:hAnsi="Verdana"/>
          <w:color w:val="7D7D7D"/>
          <w:spacing w:val="0"/>
          <w:w w:val="100"/>
          <w:sz w:val="30"/>
          <w:szCs w:val="30"/>
        </w:rPr>
        <w:t>•</w:t>
      </w:r>
      <w:r>
        <w:rPr>
          <w:rFonts w:ascii="Verdana" w:cs="Verdana" w:eastAsia="Verdana" w:hAnsi="Verdana"/>
          <w:color w:val="7D7D7D"/>
          <w:spacing w:val="0"/>
          <w:w w:val="100"/>
          <w:sz w:val="30"/>
          <w:szCs w:val="30"/>
        </w:rPr>
        <w:t> </w:t>
      </w:r>
      <w:r>
        <w:rPr>
          <w:rFonts w:ascii="Verdana" w:cs="Verdana" w:eastAsia="Verdana" w:hAnsi="Verdana"/>
          <w:color w:val="7D7D7D"/>
          <w:spacing w:val="67"/>
          <w:w w:val="100"/>
          <w:sz w:val="30"/>
          <w:szCs w:val="30"/>
        </w:rPr>
        <w:t> </w:t>
      </w:r>
      <w:r>
        <w:rPr>
          <w:rFonts w:ascii="Calibri" w:cs="Calibri" w:eastAsia="Calibri" w:hAnsi="Calibri"/>
          <w:color w:val="7D7D7D"/>
          <w:spacing w:val="-2"/>
          <w:w w:val="123"/>
          <w:sz w:val="30"/>
          <w:szCs w:val="30"/>
        </w:rPr>
        <w:t>S</w:t>
      </w:r>
      <w:r>
        <w:rPr>
          <w:rFonts w:ascii="Calibri" w:cs="Calibri" w:eastAsia="Calibri" w:hAnsi="Calibri"/>
          <w:color w:val="7D7D7D"/>
          <w:spacing w:val="-2"/>
          <w:w w:val="123"/>
          <w:sz w:val="30"/>
          <w:szCs w:val="30"/>
        </w:rPr>
        <w:t>a</w:t>
      </w:r>
      <w:r>
        <w:rPr>
          <w:rFonts w:ascii="Calibri" w:cs="Calibri" w:eastAsia="Calibri" w:hAnsi="Calibri"/>
          <w:color w:val="7D7D7D"/>
          <w:spacing w:val="-2"/>
          <w:w w:val="123"/>
          <w:sz w:val="30"/>
          <w:szCs w:val="30"/>
        </w:rPr>
        <w:t>n</w:t>
      </w:r>
      <w:r>
        <w:rPr>
          <w:rFonts w:ascii="Calibri" w:cs="Calibri" w:eastAsia="Calibri" w:hAnsi="Calibri"/>
          <w:color w:val="7D7D7D"/>
          <w:spacing w:val="-1"/>
          <w:w w:val="123"/>
          <w:sz w:val="30"/>
          <w:szCs w:val="30"/>
        </w:rPr>
        <w:t>t</w:t>
      </w:r>
      <w:r>
        <w:rPr>
          <w:rFonts w:ascii="Calibri" w:cs="Calibri" w:eastAsia="Calibri" w:hAnsi="Calibri"/>
          <w:color w:val="7D7D7D"/>
          <w:spacing w:val="0"/>
          <w:w w:val="123"/>
          <w:sz w:val="30"/>
          <w:szCs w:val="30"/>
        </w:rPr>
        <w:t>ia</w:t>
      </w:r>
      <w:r>
        <w:rPr>
          <w:rFonts w:ascii="Calibri" w:cs="Calibri" w:eastAsia="Calibri" w:hAnsi="Calibri"/>
          <w:color w:val="7D7D7D"/>
          <w:spacing w:val="-1"/>
          <w:w w:val="123"/>
          <w:sz w:val="30"/>
          <w:szCs w:val="30"/>
        </w:rPr>
        <w:t>g</w:t>
      </w:r>
      <w:r>
        <w:rPr>
          <w:rFonts w:ascii="Calibri" w:cs="Calibri" w:eastAsia="Calibri" w:hAnsi="Calibri"/>
          <w:color w:val="7D7D7D"/>
          <w:spacing w:val="0"/>
          <w:w w:val="123"/>
          <w:sz w:val="30"/>
          <w:szCs w:val="30"/>
        </w:rPr>
        <w:t>o</w:t>
      </w:r>
      <w:r>
        <w:rPr>
          <w:rFonts w:ascii="Calibri" w:cs="Calibri" w:eastAsia="Calibri" w:hAnsi="Calibri"/>
          <w:color w:val="7D7D7D"/>
          <w:spacing w:val="0"/>
          <w:w w:val="123"/>
          <w:sz w:val="30"/>
          <w:szCs w:val="30"/>
        </w:rPr>
        <w:t> </w:t>
      </w:r>
      <w:r>
        <w:rPr>
          <w:rFonts w:ascii="Calibri" w:cs="Calibri" w:eastAsia="Calibri" w:hAnsi="Calibri"/>
          <w:color w:val="7D7D7D"/>
          <w:spacing w:val="-2"/>
          <w:w w:val="123"/>
          <w:sz w:val="30"/>
          <w:szCs w:val="30"/>
        </w:rPr>
        <w:t>F</w:t>
      </w:r>
      <w:r>
        <w:rPr>
          <w:rFonts w:ascii="Calibri" w:cs="Calibri" w:eastAsia="Calibri" w:hAnsi="Calibri"/>
          <w:color w:val="7D7D7D"/>
          <w:spacing w:val="1"/>
          <w:w w:val="123"/>
          <w:sz w:val="30"/>
          <w:szCs w:val="30"/>
        </w:rPr>
        <w:t>l</w:t>
      </w:r>
      <w:r>
        <w:rPr>
          <w:rFonts w:ascii="Calibri" w:cs="Calibri" w:eastAsia="Calibri" w:hAnsi="Calibri"/>
          <w:color w:val="7D7D7D"/>
          <w:spacing w:val="-4"/>
          <w:w w:val="123"/>
          <w:sz w:val="30"/>
          <w:szCs w:val="30"/>
        </w:rPr>
        <w:t>o</w:t>
      </w:r>
      <w:r>
        <w:rPr>
          <w:rFonts w:ascii="Calibri" w:cs="Calibri" w:eastAsia="Calibri" w:hAnsi="Calibri"/>
          <w:color w:val="7D7D7D"/>
          <w:spacing w:val="0"/>
          <w:w w:val="123"/>
          <w:sz w:val="30"/>
          <w:szCs w:val="30"/>
        </w:rPr>
        <w:t>rez</w:t>
      </w:r>
      <w:r>
        <w:rPr>
          <w:rFonts w:ascii="Calibri" w:cs="Calibri" w:eastAsia="Calibri" w:hAnsi="Calibri"/>
          <w:color w:val="7D7D7D"/>
          <w:spacing w:val="-3"/>
          <w:w w:val="123"/>
          <w:sz w:val="30"/>
          <w:szCs w:val="30"/>
        </w:rPr>
        <w:t> </w:t>
      </w:r>
      <w:r>
        <w:rPr>
          <w:rFonts w:ascii="Calibri" w:cs="Calibri" w:eastAsia="Calibri" w:hAnsi="Calibri"/>
          <w:color w:val="7D7D7D"/>
          <w:spacing w:val="0"/>
          <w:w w:val="123"/>
          <w:sz w:val="30"/>
          <w:szCs w:val="30"/>
        </w:rPr>
        <w:t>Mo</w:t>
      </w:r>
      <w:r>
        <w:rPr>
          <w:rFonts w:ascii="Calibri" w:cs="Calibri" w:eastAsia="Calibri" w:hAnsi="Calibri"/>
          <w:color w:val="7D7D7D"/>
          <w:spacing w:val="1"/>
          <w:w w:val="123"/>
          <w:sz w:val="30"/>
          <w:szCs w:val="30"/>
        </w:rPr>
        <w:t>r</w:t>
      </w:r>
      <w:r>
        <w:rPr>
          <w:rFonts w:ascii="Calibri" w:cs="Calibri" w:eastAsia="Calibri" w:hAnsi="Calibri"/>
          <w:color w:val="7D7D7D"/>
          <w:spacing w:val="-4"/>
          <w:w w:val="123"/>
          <w:sz w:val="30"/>
          <w:szCs w:val="30"/>
        </w:rPr>
        <w:t>e</w:t>
      </w:r>
      <w:r>
        <w:rPr>
          <w:rFonts w:ascii="Calibri" w:cs="Calibri" w:eastAsia="Calibri" w:hAnsi="Calibri"/>
          <w:color w:val="7D7D7D"/>
          <w:spacing w:val="1"/>
          <w:w w:val="123"/>
          <w:sz w:val="30"/>
          <w:szCs w:val="30"/>
        </w:rPr>
        <w:t>no</w:t>
      </w:r>
      <w:r>
        <w:rPr>
          <w:rFonts w:ascii="Calibri" w:cs="Calibri" w:eastAsia="Calibri" w:hAnsi="Calibri"/>
          <w:color w:val="000000"/>
          <w:spacing w:val="0"/>
          <w:w w:val="100"/>
          <w:sz w:val="30"/>
          <w:szCs w:val="3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20" w:line="200" w:lineRule="exact"/>
      </w:pPr>
      <w:r>
        <w:rPr>
          <w:sz w:val="20"/>
          <w:szCs w:val="20"/>
        </w:rPr>
      </w:r>
    </w:p>
    <w:p>
      <w:pPr>
        <w:rPr>
          <w:rFonts w:ascii="Cambria" w:cs="Cambria" w:eastAsia="Cambria" w:hAnsi="Cambria"/>
          <w:sz w:val="56"/>
          <w:szCs w:val="56"/>
        </w:rPr>
        <w:jc w:val="center"/>
        <w:spacing w:line="620" w:lineRule="exact"/>
        <w:ind w:left="3596" w:right="3526"/>
      </w:pPr>
      <w:r>
        <w:rPr>
          <w:rFonts w:ascii="Cambria" w:cs="Cambria" w:eastAsia="Cambria" w:hAnsi="Cambria"/>
          <w:spacing w:val="-8"/>
          <w:w w:val="99"/>
          <w:sz w:val="56"/>
          <w:szCs w:val="56"/>
        </w:rPr>
        <w:t>I</w:t>
      </w:r>
      <w:r>
        <w:rPr>
          <w:rFonts w:ascii="Cambria" w:cs="Cambria" w:eastAsia="Cambria" w:hAnsi="Cambria"/>
          <w:spacing w:val="-10"/>
          <w:w w:val="99"/>
          <w:sz w:val="56"/>
          <w:szCs w:val="56"/>
        </w:rPr>
        <w:t>n</w:t>
      </w:r>
      <w:r>
        <w:rPr>
          <w:rFonts w:ascii="Cambria" w:cs="Cambria" w:eastAsia="Cambria" w:hAnsi="Cambria"/>
          <w:spacing w:val="-9"/>
          <w:w w:val="99"/>
          <w:sz w:val="56"/>
          <w:szCs w:val="56"/>
        </w:rPr>
        <w:t>t</w:t>
      </w:r>
      <w:r>
        <w:rPr>
          <w:rFonts w:ascii="Cambria" w:cs="Cambria" w:eastAsia="Cambria" w:hAnsi="Cambria"/>
          <w:spacing w:val="-18"/>
          <w:w w:val="100"/>
          <w:sz w:val="56"/>
          <w:szCs w:val="56"/>
        </w:rPr>
        <w:t>r</w:t>
      </w:r>
      <w:r>
        <w:rPr>
          <w:rFonts w:ascii="Cambria" w:cs="Cambria" w:eastAsia="Cambria" w:hAnsi="Cambria"/>
          <w:spacing w:val="-9"/>
          <w:w w:val="100"/>
          <w:sz w:val="56"/>
          <w:szCs w:val="56"/>
        </w:rPr>
        <w:t>o</w:t>
      </w:r>
      <w:r>
        <w:rPr>
          <w:rFonts w:ascii="Cambria" w:cs="Cambria" w:eastAsia="Cambria" w:hAnsi="Cambria"/>
          <w:spacing w:val="-11"/>
          <w:w w:val="100"/>
          <w:sz w:val="56"/>
          <w:szCs w:val="56"/>
        </w:rPr>
        <w:t>d</w:t>
      </w:r>
      <w:r>
        <w:rPr>
          <w:rFonts w:ascii="Cambria" w:cs="Cambria" w:eastAsia="Cambria" w:hAnsi="Cambria"/>
          <w:spacing w:val="-9"/>
          <w:w w:val="99"/>
          <w:sz w:val="56"/>
          <w:szCs w:val="56"/>
        </w:rPr>
        <w:t>u</w:t>
      </w:r>
      <w:r>
        <w:rPr>
          <w:rFonts w:ascii="Cambria" w:cs="Cambria" w:eastAsia="Cambria" w:hAnsi="Cambria"/>
          <w:spacing w:val="-11"/>
          <w:w w:val="100"/>
          <w:sz w:val="56"/>
          <w:szCs w:val="56"/>
        </w:rPr>
        <w:t>c</w:t>
      </w:r>
      <w:r>
        <w:rPr>
          <w:rFonts w:ascii="Cambria" w:cs="Cambria" w:eastAsia="Cambria" w:hAnsi="Cambria"/>
          <w:spacing w:val="-9"/>
          <w:w w:val="100"/>
          <w:sz w:val="56"/>
          <w:szCs w:val="56"/>
        </w:rPr>
        <w:t>c</w:t>
      </w:r>
      <w:r>
        <w:rPr>
          <w:rFonts w:ascii="Cambria" w:cs="Cambria" w:eastAsia="Cambria" w:hAnsi="Cambria"/>
          <w:spacing w:val="-11"/>
          <w:w w:val="100"/>
          <w:sz w:val="56"/>
          <w:szCs w:val="56"/>
        </w:rPr>
        <w:t>i</w:t>
      </w:r>
      <w:r>
        <w:rPr>
          <w:rFonts w:ascii="Cambria" w:cs="Cambria" w:eastAsia="Cambria" w:hAnsi="Cambria"/>
          <w:spacing w:val="-9"/>
          <w:w w:val="100"/>
          <w:sz w:val="56"/>
          <w:szCs w:val="56"/>
        </w:rPr>
        <w:t>o</w:t>
      </w:r>
      <w:r>
        <w:rPr>
          <w:rFonts w:ascii="Cambria" w:cs="Cambria" w:eastAsia="Cambria" w:hAnsi="Cambria"/>
          <w:spacing w:val="0"/>
          <w:w w:val="99"/>
          <w:sz w:val="56"/>
          <w:szCs w:val="56"/>
        </w:rPr>
        <w:t>n</w:t>
      </w:r>
      <w:r>
        <w:rPr>
          <w:rFonts w:ascii="Cambria" w:cs="Cambria" w:eastAsia="Cambria" w:hAnsi="Cambria"/>
          <w:spacing w:val="0"/>
          <w:w w:val="100"/>
          <w:sz w:val="56"/>
          <w:szCs w:val="56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4" w:line="260" w:lineRule="exact"/>
      </w:pPr>
      <w:r>
        <w:rPr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24"/>
          <w:szCs w:val="24"/>
        </w:rPr>
        <w:jc w:val="left"/>
        <w:ind w:left="100" w:right="66"/>
        <w:sectPr>
          <w:pgNumType w:start="2"/>
          <w:pgMar w:bottom="280" w:footer="0" w:header="744" w:left="980" w:right="1040" w:top="960"/>
          <w:headerReference r:id="rId5" w:type="default"/>
          <w:pgSz w:h="15840" w:w="12240"/>
        </w:sectPr>
      </w:pP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Este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info</w:t>
      </w:r>
      <w:r>
        <w:rPr>
          <w:rFonts w:ascii="Times New Roman" w:cs="Times New Roman" w:eastAsia="Times New Roman" w:hAnsi="Times New Roman"/>
          <w:spacing w:val="-1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do</w:t>
      </w:r>
      <w:r>
        <w:rPr>
          <w:rFonts w:ascii="Times New Roman" w:cs="Times New Roman" w:eastAsia="Times New Roman" w:hAnsi="Times New Roman"/>
          <w:spacing w:val="-1"/>
          <w:w w:val="100"/>
          <w:sz w:val="24"/>
          <w:szCs w:val="24"/>
        </w:rPr>
        <w:t>c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umen</w:t>
      </w:r>
      <w:r>
        <w:rPr>
          <w:rFonts w:ascii="Times New Roman" w:cs="Times New Roman" w:eastAsia="Times New Roman" w:hAnsi="Times New Roman"/>
          <w:spacing w:val="2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las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>p</w:t>
      </w:r>
      <w:r>
        <w:rPr>
          <w:rFonts w:ascii="Times New Roman" w:cs="Times New Roman" w:eastAsia="Times New Roman" w:hAnsi="Times New Roman"/>
          <w:spacing w:val="-1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u</w:t>
      </w:r>
      <w:r>
        <w:rPr>
          <w:rFonts w:ascii="Times New Roman" w:cs="Times New Roman" w:eastAsia="Times New Roman" w:hAnsi="Times New Roman"/>
          <w:spacing w:val="-1"/>
          <w:w w:val="100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b</w:t>
      </w:r>
      <w:r>
        <w:rPr>
          <w:rFonts w:ascii="Times New Roman" w:cs="Times New Roman" w:eastAsia="Times New Roman" w:hAnsi="Times New Roman"/>
          <w:spacing w:val="-1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uni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spacing w:val="-1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spacing w:val="2"/>
          <w:w w:val="100"/>
          <w:sz w:val="24"/>
          <w:szCs w:val="24"/>
        </w:rPr>
        <w:t>i</w:t>
      </w:r>
      <w:r>
        <w:rPr>
          <w:rFonts w:ascii="Times New Roman" w:cs="Times New Roman" w:eastAsia="Times New Roman" w:hAnsi="Times New Roman"/>
          <w:spacing w:val="-1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re</w:t>
      </w:r>
      <w:r>
        <w:rPr>
          <w:rFonts w:ascii="Times New Roman" w:cs="Times New Roman" w:eastAsia="Times New Roman" w:hAnsi="Times New Roman"/>
          <w:spacing w:val="-1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l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>i</w:t>
      </w:r>
      <w:r>
        <w:rPr>
          <w:rFonts w:ascii="Times New Roman" w:cs="Times New Roman" w:eastAsia="Times New Roman" w:hAnsi="Times New Roman"/>
          <w:spacing w:val="-1"/>
          <w:w w:val="100"/>
          <w:sz w:val="24"/>
          <w:szCs w:val="24"/>
        </w:rPr>
        <w:t>z</w:t>
      </w:r>
      <w:r>
        <w:rPr>
          <w:rFonts w:ascii="Times New Roman" w:cs="Times New Roman" w:eastAsia="Times New Roman" w:hAnsi="Times New Roman"/>
          <w:spacing w:val="-1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</w:t>
      </w:r>
      <w:r>
        <w:rPr>
          <w:rFonts w:ascii="Times New Roman" w:cs="Times New Roman" w:eastAsia="Times New Roman" w:hAnsi="Times New Roman"/>
          <w:spacing w:val="-1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spacing w:val="-1"/>
          <w:w w:val="100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n</w:t>
      </w:r>
      <w:r>
        <w:rPr>
          <w:rFonts w:ascii="Times New Roman" w:cs="Times New Roman" w:eastAsia="Times New Roman" w:hAnsi="Times New Roman"/>
          <w:spacing w:val="2"/>
          <w:w w:val="10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spacing w:val="-1"/>
          <w:w w:val="100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l</w:t>
      </w:r>
      <w:r>
        <w:rPr>
          <w:rFonts w:ascii="Times New Roman" w:cs="Times New Roman" w:eastAsia="Times New Roman" w:hAnsi="Times New Roman"/>
          <w:spacing w:val="2"/>
          <w:w w:val="10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>S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spacing w:val="-1"/>
          <w:w w:val="100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ma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de</w:t>
      </w:r>
      <w:r>
        <w:rPr>
          <w:rFonts w:ascii="Times New Roman" w:cs="Times New Roman" w:eastAsia="Times New Roman" w:hAnsi="Times New Roman"/>
          <w:spacing w:val="-1"/>
          <w:w w:val="10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g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st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>i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ón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de</w:t>
      </w:r>
      <w:r>
        <w:rPr>
          <w:rFonts w:ascii="Times New Roman" w:cs="Times New Roman" w:eastAsia="Times New Roman" w:hAnsi="Times New Roman"/>
          <w:spacing w:val="-1"/>
          <w:w w:val="10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invent</w:t>
      </w:r>
      <w:r>
        <w:rPr>
          <w:rFonts w:ascii="Times New Roman" w:cs="Times New Roman" w:eastAsia="Times New Roman" w:hAnsi="Times New Roman"/>
          <w:spacing w:val="-1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rios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spacing w:val="-1"/>
          <w:w w:val="100"/>
          <w:sz w:val="24"/>
          <w:szCs w:val="24"/>
        </w:rPr>
        <w:t>F</w:t>
      </w:r>
      <w:r>
        <w:rPr>
          <w:rFonts w:ascii="Times New Roman" w:cs="Times New Roman" w:eastAsia="Times New Roman" w:hAnsi="Times New Roman"/>
          <w:spacing w:val="-1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spacing w:val="-1"/>
          <w:w w:val="100"/>
          <w:sz w:val="24"/>
          <w:szCs w:val="24"/>
        </w:rPr>
        <w:t>c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tu</w:t>
      </w:r>
      <w:r>
        <w:rPr>
          <w:rFonts w:ascii="Times New Roman" w:cs="Times New Roman" w:eastAsia="Times New Roman" w:hAnsi="Times New Roman"/>
          <w:spacing w:val="2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spacing w:val="-1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spacing w:val="-1"/>
          <w:w w:val="100"/>
          <w:sz w:val="24"/>
          <w:szCs w:val="24"/>
        </w:rPr>
        <w:t>c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ión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K</w:t>
      </w:r>
      <w:r>
        <w:rPr>
          <w:rFonts w:ascii="Times New Roman" w:cs="Times New Roman" w:eastAsia="Times New Roman" w:hAnsi="Times New Roman"/>
          <w:spacing w:val="2"/>
          <w:w w:val="100"/>
          <w:sz w:val="24"/>
          <w:szCs w:val="24"/>
        </w:rPr>
        <w:t>_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ro.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spacing w:val="-1"/>
          <w:w w:val="100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l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ob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>j</w:t>
      </w:r>
      <w:r>
        <w:rPr>
          <w:rFonts w:ascii="Times New Roman" w:cs="Times New Roman" w:eastAsia="Times New Roman" w:hAnsi="Times New Roman"/>
          <w:spacing w:val="-1"/>
          <w:w w:val="100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>i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vo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de</w:t>
      </w:r>
      <w:r>
        <w:rPr>
          <w:rFonts w:ascii="Times New Roman" w:cs="Times New Roman" w:eastAsia="Times New Roman" w:hAnsi="Times New Roman"/>
          <w:spacing w:val="-1"/>
          <w:w w:val="10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spacing w:val="-1"/>
          <w:w w:val="100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stas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p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u</w:t>
      </w:r>
      <w:r>
        <w:rPr>
          <w:rFonts w:ascii="Times New Roman" w:cs="Times New Roman" w:eastAsia="Times New Roman" w:hAnsi="Times New Roman"/>
          <w:spacing w:val="-1"/>
          <w:w w:val="100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spacing w:val="2"/>
          <w:w w:val="100"/>
          <w:sz w:val="24"/>
          <w:szCs w:val="24"/>
        </w:rPr>
        <w:t>b</w:t>
      </w:r>
      <w:r>
        <w:rPr>
          <w:rFonts w:ascii="Times New Roman" w:cs="Times New Roman" w:eastAsia="Times New Roman" w:hAnsi="Times New Roman"/>
          <w:spacing w:val="-1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spacing w:val="-1"/>
          <w:w w:val="100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</w:t>
      </w:r>
      <w:r>
        <w:rPr>
          <w:rFonts w:ascii="Times New Roman" w:cs="Times New Roman" w:eastAsia="Times New Roman" w:hAnsi="Times New Roman"/>
          <w:spacing w:val="2"/>
          <w:w w:val="10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v</w:t>
      </w:r>
      <w:r>
        <w:rPr>
          <w:rFonts w:ascii="Times New Roman" w:cs="Times New Roman" w:eastAsia="Times New Roman" w:hAnsi="Times New Roman"/>
          <w:spacing w:val="-1"/>
          <w:w w:val="100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ri</w:t>
      </w:r>
      <w:r>
        <w:rPr>
          <w:rFonts w:ascii="Times New Roman" w:cs="Times New Roman" w:eastAsia="Times New Roman" w:hAnsi="Times New Roman"/>
          <w:spacing w:val="-1"/>
          <w:w w:val="100"/>
          <w:sz w:val="24"/>
          <w:szCs w:val="24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ic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que</w:t>
      </w:r>
      <w:r>
        <w:rPr>
          <w:rFonts w:ascii="Times New Roman" w:cs="Times New Roman" w:eastAsia="Times New Roman" w:hAnsi="Times New Roman"/>
          <w:spacing w:val="-2"/>
          <w:w w:val="10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spacing w:val="3"/>
          <w:w w:val="100"/>
          <w:sz w:val="24"/>
          <w:szCs w:val="24"/>
        </w:rPr>
        <w:t>c</w:t>
      </w:r>
      <w:r>
        <w:rPr>
          <w:rFonts w:ascii="Times New Roman" w:cs="Times New Roman" w:eastAsia="Times New Roman" w:hAnsi="Times New Roman"/>
          <w:spacing w:val="-1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da</w:t>
      </w:r>
      <w:r>
        <w:rPr>
          <w:rFonts w:ascii="Times New Roman" w:cs="Times New Roman" w:eastAsia="Times New Roman" w:hAnsi="Times New Roman"/>
          <w:spacing w:val="-1"/>
          <w:w w:val="10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módu</w:t>
      </w:r>
      <w:r>
        <w:rPr>
          <w:rFonts w:ascii="Times New Roman" w:cs="Times New Roman" w:eastAsia="Times New Roman" w:hAnsi="Times New Roman"/>
          <w:spacing w:val="3"/>
          <w:w w:val="100"/>
          <w:sz w:val="24"/>
          <w:szCs w:val="24"/>
        </w:rPr>
        <w:t>l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</w:t>
      </w:r>
      <w:r>
        <w:rPr>
          <w:rFonts w:ascii="Times New Roman" w:cs="Times New Roman" w:eastAsia="Times New Roman" w:hAnsi="Times New Roman"/>
          <w:spacing w:val="-1"/>
          <w:w w:val="100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l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>S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is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spacing w:val="-1"/>
          <w:w w:val="100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ma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fun</w:t>
      </w:r>
      <w:r>
        <w:rPr>
          <w:rFonts w:ascii="Times New Roman" w:cs="Times New Roman" w:eastAsia="Times New Roman" w:hAnsi="Times New Roman"/>
          <w:spacing w:val="-2"/>
          <w:w w:val="100"/>
          <w:sz w:val="24"/>
          <w:szCs w:val="24"/>
        </w:rPr>
        <w:t>c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ione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gún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lo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spacing w:val="-1"/>
          <w:w w:val="100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sp</w:t>
      </w:r>
      <w:r>
        <w:rPr>
          <w:rFonts w:ascii="Times New Roman" w:cs="Times New Roman" w:eastAsia="Times New Roman" w:hAnsi="Times New Roman"/>
          <w:spacing w:val="-1"/>
          <w:w w:val="100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spacing w:val="-2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do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ma</w:t>
      </w:r>
      <w:r>
        <w:rPr>
          <w:rFonts w:ascii="Times New Roman" w:cs="Times New Roman" w:eastAsia="Times New Roman" w:hAnsi="Times New Roman"/>
          <w:spacing w:val="2"/>
          <w:w w:val="100"/>
          <w:sz w:val="24"/>
          <w:szCs w:val="24"/>
        </w:rPr>
        <w:t>n</w:t>
      </w:r>
      <w:r>
        <w:rPr>
          <w:rFonts w:ascii="Times New Roman" w:cs="Times New Roman" w:eastAsia="Times New Roman" w:hAnsi="Times New Roman"/>
          <w:spacing w:val="-1"/>
          <w:w w:val="100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je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spacing w:val="-1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spacing w:val="2"/>
          <w:w w:val="100"/>
          <w:sz w:val="24"/>
          <w:szCs w:val="24"/>
        </w:rPr>
        <w:t>d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spacing w:val="-1"/>
          <w:w w:val="100"/>
          <w:sz w:val="24"/>
          <w:szCs w:val="24"/>
        </w:rPr>
        <w:t>c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u</w:t>
      </w:r>
      <w:r>
        <w:rPr>
          <w:rFonts w:ascii="Times New Roman" w:cs="Times New Roman" w:eastAsia="Times New Roman" w:hAnsi="Times New Roman"/>
          <w:spacing w:val="-1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d</w:t>
      </w:r>
      <w:r>
        <w:rPr>
          <w:rFonts w:ascii="Times New Roman" w:cs="Times New Roman" w:eastAsia="Times New Roman" w:hAnsi="Times New Roman"/>
          <w:spacing w:val="-1"/>
          <w:w w:val="100"/>
          <w:sz w:val="24"/>
          <w:szCs w:val="24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men</w:t>
      </w:r>
      <w:r>
        <w:rPr>
          <w:rFonts w:ascii="Times New Roman" w:cs="Times New Roman" w:eastAsia="Times New Roman" w:hAnsi="Times New Roman"/>
          <w:spacing w:val="2"/>
          <w:w w:val="100"/>
          <w:sz w:val="24"/>
          <w:szCs w:val="24"/>
        </w:rPr>
        <w:t>t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spacing w:val="-1"/>
          <w:w w:val="10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los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spacing w:val="-1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spacing w:val="1"/>
          <w:w w:val="100"/>
          <w:sz w:val="24"/>
          <w:szCs w:val="24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r</w:t>
      </w:r>
      <w:r>
        <w:rPr>
          <w:rFonts w:ascii="Times New Roman" w:cs="Times New Roman" w:eastAsia="Times New Roman" w:hAnsi="Times New Roman"/>
          <w:spacing w:val="-2"/>
          <w:w w:val="100"/>
          <w:sz w:val="24"/>
          <w:szCs w:val="24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4"/>
          <w:szCs w:val="24"/>
        </w:rPr>
        <w:t>s</w:t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3" w:line="220" w:lineRule="exact"/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33"/>
        <w:ind w:left="100"/>
      </w:pP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2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Re</w:t>
      </w:r>
      <w:r>
        <w:rPr>
          <w:rFonts w:ascii="Times New Roman" w:cs="Times New Roman" w:eastAsia="Times New Roman" w:hAnsi="Times New Roman"/>
          <w:b/>
          <w:spacing w:val="2"/>
          <w:w w:val="100"/>
          <w:sz w:val="20"/>
          <w:szCs w:val="20"/>
        </w:rPr>
        <w:t>g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ro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9" w:line="220" w:lineRule="exact"/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100" w:right="83"/>
      </w:pP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io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g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tro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ú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ltiples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at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b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ifican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q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g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est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te</w:t>
      </w:r>
      <w:r>
        <w:rPr>
          <w:rFonts w:ascii="Times New Roman" w:cs="Times New Roman" w:eastAsia="Times New Roman" w:hAnsi="Times New Roman"/>
          <w:spacing w:val="-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q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estos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lle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a.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10" w:line="220" w:lineRule="exact"/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100"/>
      </w:pP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b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b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prueba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11" w:line="220" w:lineRule="exact"/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100"/>
      </w:pP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1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: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Falta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b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elli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8" w:line="220" w:lineRule="exact"/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460"/>
      </w:pPr>
      <w:r>
        <w:rPr>
          <w:rFonts w:ascii="Verdana" w:cs="Verdana" w:eastAsia="Verdana" w:hAnsi="Verdana"/>
          <w:spacing w:val="0"/>
          <w:w w:val="100"/>
          <w:sz w:val="20"/>
          <w:szCs w:val="20"/>
        </w:rPr>
        <w:t>•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  </w:t>
      </w:r>
      <w:r>
        <w:rPr>
          <w:rFonts w:ascii="Verdana" w:cs="Verdana" w:eastAsia="Verdana" w:hAnsi="Verdana"/>
          <w:spacing w:val="4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Ac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ó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n:</w:t>
      </w:r>
      <w:r>
        <w:rPr>
          <w:rFonts w:ascii="Times New Roman" w:cs="Times New Roman" w:eastAsia="Times New Roman" w:hAnsi="Times New Roman"/>
          <w:b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Dejar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b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elli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ío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ar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460"/>
      </w:pPr>
      <w:r>
        <w:rPr>
          <w:rFonts w:ascii="Verdana" w:cs="Verdana" w:eastAsia="Verdana" w:hAnsi="Verdana"/>
          <w:spacing w:val="0"/>
          <w:w w:val="100"/>
          <w:sz w:val="20"/>
          <w:szCs w:val="20"/>
        </w:rPr>
        <w:t>•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  </w:t>
      </w:r>
      <w:r>
        <w:rPr>
          <w:rFonts w:ascii="Verdana" w:cs="Verdana" w:eastAsia="Verdana" w:hAnsi="Verdana"/>
          <w:spacing w:val="4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Res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lt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do</w:t>
      </w:r>
      <w:r>
        <w:rPr>
          <w:rFonts w:ascii="Times New Roman" w:cs="Times New Roman" w:eastAsia="Times New Roman" w:hAnsi="Times New Roman"/>
          <w:b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:</w:t>
      </w:r>
      <w:r>
        <w:rPr>
          <w:rFonts w:ascii="Times New Roman" w:cs="Times New Roman" w:eastAsia="Times New Roman" w:hAnsi="Times New Roman"/>
          <w:b/>
          <w:spacing w:val="4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estre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ic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q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ill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“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b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”</w:t>
      </w:r>
      <w:r>
        <w:rPr>
          <w:rFonts w:ascii="Times New Roman" w:cs="Times New Roman" w:eastAsia="Times New Roman" w:hAnsi="Times New Roman"/>
          <w:spacing w:val="-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“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”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b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li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g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at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460"/>
      </w:pPr>
      <w:r>
        <w:rPr>
          <w:rFonts w:ascii="Verdana" w:cs="Verdana" w:eastAsia="Verdana" w:hAnsi="Verdana"/>
          <w:spacing w:val="0"/>
          <w:w w:val="100"/>
          <w:sz w:val="20"/>
          <w:szCs w:val="20"/>
        </w:rPr>
        <w:t>•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  </w:t>
      </w:r>
      <w:r>
        <w:rPr>
          <w:rFonts w:ascii="Verdana" w:cs="Verdana" w:eastAsia="Verdana" w:hAnsi="Verdana"/>
          <w:spacing w:val="4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Resu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do</w:t>
      </w:r>
      <w:r>
        <w:rPr>
          <w:rFonts w:ascii="Times New Roman" w:cs="Times New Roman" w:eastAsia="Times New Roman" w:hAnsi="Times New Roman"/>
          <w:b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bt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ni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: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4" w:line="280" w:lineRule="exact"/>
      </w:pPr>
      <w:r>
        <w:rPr>
          <w:sz w:val="28"/>
          <w:szCs w:val="28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1083"/>
      </w:pPr>
      <w:r>
        <w:pict>
          <v:shape style="position:absolute;margin-left:248.2pt;margin-top:0pt;width:125.15pt;height:215.13pt;mso-position-horizontal-relative:page;mso-position-vertical-relative:paragraph;z-index:-511" type="#_x0000_t75">
            <v:imagedata o:title="" r:id="rId6"/>
          </v:shape>
        </w:pict>
      </w:r>
      <w:r>
        <w:pict>
          <v:shape style="width:127.3pt;height:215.83pt" type="#_x0000_t75">
            <v:imagedata o:title="" r:id="rId7"/>
          </v:shape>
        </w:pict>
      </w: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0" w:line="280" w:lineRule="exact"/>
      </w:pPr>
      <w:r>
        <w:rPr>
          <w:sz w:val="28"/>
          <w:szCs w:val="28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100"/>
      </w:pP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2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: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Falta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ti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line="240" w:lineRule="exact"/>
        <w:ind w:left="460"/>
      </w:pPr>
      <w:r>
        <w:rPr>
          <w:rFonts w:ascii="Verdana" w:cs="Verdana" w:eastAsia="Verdana" w:hAnsi="Verdana"/>
          <w:spacing w:val="0"/>
          <w:w w:val="100"/>
          <w:position w:val="-1"/>
          <w:sz w:val="20"/>
          <w:szCs w:val="20"/>
        </w:rPr>
        <w:t>•</w:t>
      </w:r>
      <w:r>
        <w:rPr>
          <w:rFonts w:ascii="Verdana" w:cs="Verdana" w:eastAsia="Verdana" w:hAnsi="Verdana"/>
          <w:spacing w:val="0"/>
          <w:w w:val="100"/>
          <w:position w:val="-1"/>
          <w:sz w:val="20"/>
          <w:szCs w:val="20"/>
        </w:rPr>
        <w:t>  </w:t>
      </w:r>
      <w:r>
        <w:rPr>
          <w:rFonts w:ascii="Verdana" w:cs="Verdana" w:eastAsia="Verdana" w:hAnsi="Verdana"/>
          <w:spacing w:val="41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position w:val="-1"/>
          <w:sz w:val="20"/>
          <w:szCs w:val="20"/>
        </w:rPr>
        <w:t>Acci</w:t>
      </w:r>
      <w:r>
        <w:rPr>
          <w:rFonts w:ascii="Times New Roman" w:cs="Times New Roman" w:eastAsia="Times New Roman" w:hAnsi="Times New Roman"/>
          <w:b/>
          <w:spacing w:val="1"/>
          <w:w w:val="100"/>
          <w:position w:val="-1"/>
          <w:sz w:val="20"/>
          <w:szCs w:val="20"/>
        </w:rPr>
        <w:t>ó</w:t>
      </w:r>
      <w:r>
        <w:rPr>
          <w:rFonts w:ascii="Times New Roman" w:cs="Times New Roman" w:eastAsia="Times New Roman" w:hAnsi="Times New Roman"/>
          <w:b/>
          <w:spacing w:val="0"/>
          <w:w w:val="100"/>
          <w:position w:val="-1"/>
          <w:sz w:val="20"/>
          <w:szCs w:val="20"/>
        </w:rPr>
        <w:t>n:</w:t>
      </w:r>
      <w:r>
        <w:rPr>
          <w:rFonts w:ascii="Times New Roman" w:cs="Times New Roman" w:eastAsia="Times New Roman" w:hAnsi="Times New Roman"/>
          <w:b/>
          <w:spacing w:val="-6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-1"/>
          <w:sz w:val="20"/>
          <w:szCs w:val="20"/>
        </w:rPr>
        <w:t>Dejar</w:t>
      </w:r>
      <w:r>
        <w:rPr>
          <w:rFonts w:ascii="Times New Roman" w:cs="Times New Roman" w:eastAsia="Times New Roman" w:hAnsi="Times New Roman"/>
          <w:spacing w:val="-3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-1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spacing w:val="-1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position w:val="-1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0"/>
          <w:w w:val="100"/>
          <w:position w:val="-1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position w:val="-1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1"/>
          <w:w w:val="100"/>
          <w:position w:val="-1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spacing w:val="0"/>
          <w:w w:val="100"/>
          <w:position w:val="-1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6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position w:val="-1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position w:val="-1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-1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-2"/>
          <w:w w:val="100"/>
          <w:position w:val="-1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position w:val="-1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1"/>
          <w:w w:val="100"/>
          <w:position w:val="-1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position w:val="-1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spacing w:val="-5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1"/>
          <w:w w:val="100"/>
          <w:position w:val="-1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0"/>
          <w:w w:val="100"/>
          <w:position w:val="-1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position w:val="-1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position w:val="-1"/>
          <w:sz w:val="20"/>
          <w:szCs w:val="20"/>
        </w:rPr>
        <w:t>elle</w:t>
      </w:r>
      <w:r>
        <w:rPr>
          <w:rFonts w:ascii="Times New Roman" w:cs="Times New Roman" w:eastAsia="Times New Roman" w:hAnsi="Times New Roman"/>
          <w:spacing w:val="1"/>
          <w:w w:val="100"/>
          <w:position w:val="-1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position w:val="-1"/>
          <w:sz w:val="20"/>
          <w:szCs w:val="20"/>
        </w:rPr>
        <w:t>ar</w:t>
      </w:r>
      <w:r>
        <w:rPr>
          <w:rFonts w:ascii="Times New Roman" w:cs="Times New Roman" w:eastAsia="Times New Roman" w:hAnsi="Times New Roman"/>
          <w:spacing w:val="-7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-1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-1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3"/>
          <w:w w:val="100"/>
          <w:position w:val="-1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1"/>
          <w:w w:val="100"/>
          <w:position w:val="-1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position w:val="-1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-2"/>
          <w:w w:val="100"/>
          <w:position w:val="-1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position w:val="-1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4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-1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spacing w:val="-1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position w:val="-1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-1"/>
          <w:w w:val="100"/>
          <w:position w:val="-1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position w:val="-1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1"/>
          <w:w w:val="100"/>
          <w:position w:val="-1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1"/>
          <w:w w:val="100"/>
          <w:position w:val="-1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position w:val="-1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spacing w:val="1"/>
          <w:w w:val="100"/>
          <w:position w:val="-1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position w:val="-1"/>
          <w:sz w:val="20"/>
          <w:szCs w:val="20"/>
        </w:rPr>
        <w:t>io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460"/>
      </w:pPr>
      <w:r>
        <w:rPr>
          <w:rFonts w:ascii="Verdana" w:cs="Verdana" w:eastAsia="Verdana" w:hAnsi="Verdana"/>
          <w:spacing w:val="0"/>
          <w:w w:val="100"/>
          <w:sz w:val="20"/>
          <w:szCs w:val="20"/>
        </w:rPr>
        <w:t>•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  </w:t>
      </w:r>
      <w:r>
        <w:rPr>
          <w:rFonts w:ascii="Verdana" w:cs="Verdana" w:eastAsia="Verdana" w:hAnsi="Verdana"/>
          <w:spacing w:val="4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Resu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do</w:t>
      </w:r>
      <w:r>
        <w:rPr>
          <w:rFonts w:ascii="Times New Roman" w:cs="Times New Roman" w:eastAsia="Times New Roman" w:hAnsi="Times New Roman"/>
          <w:b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:</w:t>
      </w:r>
      <w:r>
        <w:rPr>
          <w:rFonts w:ascii="Times New Roman" w:cs="Times New Roman" w:eastAsia="Times New Roman" w:hAnsi="Times New Roman"/>
          <w:b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estra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ic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q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“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”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b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li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g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460"/>
      </w:pPr>
      <w:r>
        <w:rPr>
          <w:rFonts w:ascii="Verdana" w:cs="Verdana" w:eastAsia="Verdana" w:hAnsi="Verdana"/>
          <w:spacing w:val="0"/>
          <w:w w:val="100"/>
          <w:sz w:val="20"/>
          <w:szCs w:val="20"/>
        </w:rPr>
        <w:t>•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  </w:t>
      </w:r>
      <w:r>
        <w:rPr>
          <w:rFonts w:ascii="Verdana" w:cs="Verdana" w:eastAsia="Verdana" w:hAnsi="Verdana"/>
          <w:spacing w:val="4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Resu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do</w:t>
      </w:r>
      <w:r>
        <w:rPr>
          <w:rFonts w:ascii="Times New Roman" w:cs="Times New Roman" w:eastAsia="Times New Roman" w:hAnsi="Times New Roman"/>
          <w:b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bt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ni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: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2" w:line="240" w:lineRule="exact"/>
      </w:pPr>
      <w:r>
        <w:rPr>
          <w:sz w:val="24"/>
          <w:szCs w:val="24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1134"/>
        <w:sectPr>
          <w:pgMar w:bottom="280" w:footer="0" w:header="744" w:left="980" w:right="1160" w:top="960"/>
          <w:pgSz w:h="15840" w:w="12240"/>
        </w:sectPr>
      </w:pPr>
      <w:r>
        <w:pict>
          <v:shape style="width:123.55pt;height:209.83pt" type="#_x0000_t75">
            <v:imagedata o:title="" r:id="rId8"/>
          </v:shape>
        </w:pict>
      </w: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3" w:line="260" w:lineRule="exact"/>
      </w:pPr>
      <w:r>
        <w:rPr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33"/>
        <w:ind w:left="100"/>
      </w:pP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3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: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Falta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ó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ico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8" w:line="220" w:lineRule="exact"/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460"/>
      </w:pPr>
      <w:r>
        <w:rPr>
          <w:rFonts w:ascii="Verdana" w:cs="Verdana" w:eastAsia="Verdana" w:hAnsi="Verdana"/>
          <w:spacing w:val="0"/>
          <w:w w:val="100"/>
          <w:sz w:val="20"/>
          <w:szCs w:val="20"/>
        </w:rPr>
        <w:t>•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  </w:t>
      </w:r>
      <w:r>
        <w:rPr>
          <w:rFonts w:ascii="Verdana" w:cs="Verdana" w:eastAsia="Verdana" w:hAnsi="Verdana"/>
          <w:spacing w:val="4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Ac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ó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n:</w:t>
      </w:r>
      <w:r>
        <w:rPr>
          <w:rFonts w:ascii="Times New Roman" w:cs="Times New Roman" w:eastAsia="Times New Roman" w:hAnsi="Times New Roman"/>
          <w:b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Dej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“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”</w:t>
      </w:r>
      <w:r>
        <w:rPr>
          <w:rFonts w:ascii="Times New Roman" w:cs="Times New Roman" w:eastAsia="Times New Roman" w:hAnsi="Times New Roman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ío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iar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460"/>
      </w:pPr>
      <w:r>
        <w:rPr>
          <w:rFonts w:ascii="Verdana" w:cs="Verdana" w:eastAsia="Verdana" w:hAnsi="Verdana"/>
          <w:spacing w:val="0"/>
          <w:w w:val="100"/>
          <w:sz w:val="20"/>
          <w:szCs w:val="20"/>
        </w:rPr>
        <w:t>•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  </w:t>
      </w:r>
      <w:r>
        <w:rPr>
          <w:rFonts w:ascii="Verdana" w:cs="Verdana" w:eastAsia="Verdana" w:hAnsi="Verdana"/>
          <w:spacing w:val="4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Resu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do</w:t>
      </w:r>
      <w:r>
        <w:rPr>
          <w:rFonts w:ascii="Times New Roman" w:cs="Times New Roman" w:eastAsia="Times New Roman" w:hAnsi="Times New Roman"/>
          <w:b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:</w:t>
      </w:r>
      <w:r>
        <w:rPr>
          <w:rFonts w:ascii="Times New Roman" w:cs="Times New Roman" w:eastAsia="Times New Roman" w:hAnsi="Times New Roman"/>
          <w:b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estra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ic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q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“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”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b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li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g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at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460"/>
      </w:pPr>
      <w:r>
        <w:rPr>
          <w:rFonts w:ascii="Verdana" w:cs="Verdana" w:eastAsia="Verdana" w:hAnsi="Verdana"/>
          <w:spacing w:val="0"/>
          <w:w w:val="100"/>
          <w:sz w:val="20"/>
          <w:szCs w:val="20"/>
        </w:rPr>
        <w:t>•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  </w:t>
      </w:r>
      <w:r>
        <w:rPr>
          <w:rFonts w:ascii="Verdana" w:cs="Verdana" w:eastAsia="Verdana" w:hAnsi="Verdana"/>
          <w:spacing w:val="4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Resu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do</w:t>
      </w:r>
      <w:r>
        <w:rPr>
          <w:rFonts w:ascii="Times New Roman" w:cs="Times New Roman" w:eastAsia="Times New Roman" w:hAnsi="Times New Roman"/>
          <w:b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bt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ni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: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10" w:line="220" w:lineRule="exact"/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825"/>
      </w:pPr>
      <w:r>
        <w:pict>
          <v:shape style="width:117.7pt;height:206.3pt" type="#_x0000_t75">
            <v:imagedata o:title="" r:id="rId9"/>
          </v:shape>
        </w:pict>
      </w: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4" w:line="260" w:lineRule="exact"/>
      </w:pPr>
      <w:r>
        <w:rPr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100"/>
      </w:pP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4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: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Falta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Telé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11" w:line="220" w:lineRule="exact"/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820"/>
      </w:pPr>
      <w:r>
        <w:rPr>
          <w:rFonts w:ascii="Verdana" w:cs="Verdana" w:eastAsia="Verdana" w:hAnsi="Verdana"/>
          <w:spacing w:val="0"/>
          <w:w w:val="100"/>
          <w:sz w:val="20"/>
          <w:szCs w:val="20"/>
        </w:rPr>
        <w:t>•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  </w:t>
      </w:r>
      <w:r>
        <w:rPr>
          <w:rFonts w:ascii="Verdana" w:cs="Verdana" w:eastAsia="Verdana" w:hAnsi="Verdana"/>
          <w:spacing w:val="4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Ac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ó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n:</w:t>
      </w:r>
      <w:r>
        <w:rPr>
          <w:rFonts w:ascii="Times New Roman" w:cs="Times New Roman" w:eastAsia="Times New Roman" w:hAnsi="Times New Roman"/>
          <w:b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Dej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“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elé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”</w:t>
      </w:r>
      <w:r>
        <w:rPr>
          <w:rFonts w:ascii="Times New Roman" w:cs="Times New Roman" w:eastAsia="Times New Roman" w:hAnsi="Times New Roman"/>
          <w:spacing w:val="-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ío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iar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line="240" w:lineRule="exact"/>
        <w:ind w:left="820"/>
      </w:pPr>
      <w:r>
        <w:rPr>
          <w:rFonts w:ascii="Verdana" w:cs="Verdana" w:eastAsia="Verdana" w:hAnsi="Verdana"/>
          <w:spacing w:val="0"/>
          <w:w w:val="100"/>
          <w:position w:val="-1"/>
          <w:sz w:val="20"/>
          <w:szCs w:val="20"/>
        </w:rPr>
        <w:t>•</w:t>
      </w:r>
      <w:r>
        <w:rPr>
          <w:rFonts w:ascii="Verdana" w:cs="Verdana" w:eastAsia="Verdana" w:hAnsi="Verdana"/>
          <w:spacing w:val="0"/>
          <w:w w:val="100"/>
          <w:position w:val="-1"/>
          <w:sz w:val="20"/>
          <w:szCs w:val="20"/>
        </w:rPr>
        <w:t>  </w:t>
      </w:r>
      <w:r>
        <w:rPr>
          <w:rFonts w:ascii="Verdana" w:cs="Verdana" w:eastAsia="Verdana" w:hAnsi="Verdana"/>
          <w:spacing w:val="4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position w:val="-1"/>
          <w:sz w:val="20"/>
          <w:szCs w:val="20"/>
        </w:rPr>
        <w:t>Resu</w:t>
      </w:r>
      <w:r>
        <w:rPr>
          <w:rFonts w:ascii="Times New Roman" w:cs="Times New Roman" w:eastAsia="Times New Roman" w:hAnsi="Times New Roman"/>
          <w:b/>
          <w:spacing w:val="-1"/>
          <w:w w:val="100"/>
          <w:position w:val="-1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b/>
          <w:spacing w:val="1"/>
          <w:w w:val="100"/>
          <w:position w:val="-1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b/>
          <w:spacing w:val="1"/>
          <w:w w:val="100"/>
          <w:position w:val="-1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0"/>
          <w:w w:val="100"/>
          <w:position w:val="-1"/>
          <w:sz w:val="20"/>
          <w:szCs w:val="20"/>
        </w:rPr>
        <w:t>do</w:t>
      </w:r>
      <w:r>
        <w:rPr>
          <w:rFonts w:ascii="Times New Roman" w:cs="Times New Roman" w:eastAsia="Times New Roman" w:hAnsi="Times New Roman"/>
          <w:b/>
          <w:spacing w:val="-8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position w:val="-1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b/>
          <w:spacing w:val="-1"/>
          <w:w w:val="100"/>
          <w:position w:val="-1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b/>
          <w:spacing w:val="0"/>
          <w:w w:val="100"/>
          <w:position w:val="-1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b/>
          <w:spacing w:val="1"/>
          <w:w w:val="100"/>
          <w:position w:val="-1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b/>
          <w:spacing w:val="1"/>
          <w:w w:val="100"/>
          <w:position w:val="-1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0"/>
          <w:w w:val="100"/>
          <w:position w:val="-1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b/>
          <w:spacing w:val="2"/>
          <w:w w:val="100"/>
          <w:position w:val="-1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0"/>
          <w:w w:val="100"/>
          <w:position w:val="-1"/>
          <w:sz w:val="20"/>
          <w:szCs w:val="20"/>
        </w:rPr>
        <w:t>:</w:t>
      </w:r>
      <w:r>
        <w:rPr>
          <w:rFonts w:ascii="Times New Roman" w:cs="Times New Roman" w:eastAsia="Times New Roman" w:hAnsi="Times New Roman"/>
          <w:b/>
          <w:spacing w:val="-6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-1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spacing w:val="-2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position w:val="-1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1"/>
          <w:w w:val="100"/>
          <w:position w:val="-1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position w:val="-1"/>
          <w:sz w:val="20"/>
          <w:szCs w:val="20"/>
        </w:rPr>
        <w:t>estra</w:t>
      </w:r>
      <w:r>
        <w:rPr>
          <w:rFonts w:ascii="Times New Roman" w:cs="Times New Roman" w:eastAsia="Times New Roman" w:hAnsi="Times New Roman"/>
          <w:spacing w:val="-5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position w:val="-1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position w:val="-1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-1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-1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position w:val="-1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1"/>
          <w:w w:val="100"/>
          <w:position w:val="-1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1"/>
          <w:w w:val="100"/>
          <w:position w:val="-1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position w:val="-1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3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-1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1"/>
          <w:w w:val="100"/>
          <w:position w:val="-1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1"/>
          <w:w w:val="100"/>
          <w:position w:val="-1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position w:val="-1"/>
          <w:sz w:val="20"/>
          <w:szCs w:val="20"/>
        </w:rPr>
        <w:t>ic</w:t>
      </w:r>
      <w:r>
        <w:rPr>
          <w:rFonts w:ascii="Times New Roman" w:cs="Times New Roman" w:eastAsia="Times New Roman" w:hAnsi="Times New Roman"/>
          <w:spacing w:val="-2"/>
          <w:w w:val="100"/>
          <w:position w:val="-1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position w:val="-1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1"/>
          <w:w w:val="100"/>
          <w:position w:val="-1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position w:val="-1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9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position w:val="-1"/>
          <w:sz w:val="20"/>
          <w:szCs w:val="20"/>
        </w:rPr>
        <w:t>q</w:t>
      </w:r>
      <w:r>
        <w:rPr>
          <w:rFonts w:ascii="Times New Roman" w:cs="Times New Roman" w:eastAsia="Times New Roman" w:hAnsi="Times New Roman"/>
          <w:spacing w:val="1"/>
          <w:w w:val="100"/>
          <w:position w:val="-1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position w:val="-1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2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-1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spacing w:val="-3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-1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1"/>
          <w:w w:val="100"/>
          <w:position w:val="-1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position w:val="-1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1"/>
          <w:w w:val="100"/>
          <w:position w:val="-1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spacing w:val="0"/>
          <w:w w:val="100"/>
          <w:position w:val="-1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4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position w:val="-1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position w:val="-1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2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-1"/>
          <w:sz w:val="20"/>
          <w:szCs w:val="20"/>
        </w:rPr>
        <w:t>“</w:t>
      </w:r>
      <w:r>
        <w:rPr>
          <w:rFonts w:ascii="Times New Roman" w:cs="Times New Roman" w:eastAsia="Times New Roman" w:hAnsi="Times New Roman"/>
          <w:spacing w:val="0"/>
          <w:w w:val="100"/>
          <w:position w:val="-1"/>
          <w:sz w:val="20"/>
          <w:szCs w:val="20"/>
        </w:rPr>
        <w:t>Telé</w:t>
      </w:r>
      <w:r>
        <w:rPr>
          <w:rFonts w:ascii="Times New Roman" w:cs="Times New Roman" w:eastAsia="Times New Roman" w:hAnsi="Times New Roman"/>
          <w:spacing w:val="1"/>
          <w:w w:val="100"/>
          <w:position w:val="-1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1"/>
          <w:w w:val="100"/>
          <w:position w:val="-1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1"/>
          <w:w w:val="100"/>
          <w:position w:val="-1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2"/>
          <w:w w:val="100"/>
          <w:position w:val="-1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position w:val="-1"/>
          <w:sz w:val="20"/>
          <w:szCs w:val="20"/>
        </w:rPr>
        <w:t>”</w:t>
      </w:r>
      <w:r>
        <w:rPr>
          <w:rFonts w:ascii="Times New Roman" w:cs="Times New Roman" w:eastAsia="Times New Roman" w:hAnsi="Times New Roman"/>
          <w:spacing w:val="-8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-1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spacing w:val="-2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position w:val="-1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position w:val="-1"/>
          <w:sz w:val="20"/>
          <w:szCs w:val="20"/>
        </w:rPr>
        <w:t>b</w:t>
      </w:r>
      <w:r>
        <w:rPr>
          <w:rFonts w:ascii="Times New Roman" w:cs="Times New Roman" w:eastAsia="Times New Roman" w:hAnsi="Times New Roman"/>
          <w:spacing w:val="0"/>
          <w:w w:val="100"/>
          <w:position w:val="-1"/>
          <w:sz w:val="20"/>
          <w:szCs w:val="20"/>
        </w:rPr>
        <w:t>li</w:t>
      </w:r>
      <w:r>
        <w:rPr>
          <w:rFonts w:ascii="Times New Roman" w:cs="Times New Roman" w:eastAsia="Times New Roman" w:hAnsi="Times New Roman"/>
          <w:spacing w:val="-2"/>
          <w:w w:val="100"/>
          <w:position w:val="-1"/>
          <w:sz w:val="20"/>
          <w:szCs w:val="20"/>
        </w:rPr>
        <w:t>g</w:t>
      </w:r>
      <w:r>
        <w:rPr>
          <w:rFonts w:ascii="Times New Roman" w:cs="Times New Roman" w:eastAsia="Times New Roman" w:hAnsi="Times New Roman"/>
          <w:spacing w:val="0"/>
          <w:w w:val="100"/>
          <w:position w:val="-1"/>
          <w:sz w:val="20"/>
          <w:szCs w:val="20"/>
        </w:rPr>
        <w:t>at</w:t>
      </w:r>
      <w:r>
        <w:rPr>
          <w:rFonts w:ascii="Times New Roman" w:cs="Times New Roman" w:eastAsia="Times New Roman" w:hAnsi="Times New Roman"/>
          <w:spacing w:val="1"/>
          <w:w w:val="100"/>
          <w:position w:val="-1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position w:val="-1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position w:val="-1"/>
          <w:sz w:val="20"/>
          <w:szCs w:val="20"/>
        </w:rPr>
        <w:t>io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820"/>
      </w:pPr>
      <w:r>
        <w:rPr>
          <w:rFonts w:ascii="Verdana" w:cs="Verdana" w:eastAsia="Verdana" w:hAnsi="Verdana"/>
          <w:spacing w:val="0"/>
          <w:w w:val="100"/>
          <w:sz w:val="20"/>
          <w:szCs w:val="20"/>
        </w:rPr>
        <w:t>•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  </w:t>
      </w:r>
      <w:r>
        <w:rPr>
          <w:rFonts w:ascii="Verdana" w:cs="Verdana" w:eastAsia="Verdana" w:hAnsi="Verdana"/>
          <w:spacing w:val="4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Resu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do</w:t>
      </w:r>
      <w:r>
        <w:rPr>
          <w:rFonts w:ascii="Times New Roman" w:cs="Times New Roman" w:eastAsia="Times New Roman" w:hAnsi="Times New Roman"/>
          <w:b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bt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ni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: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17" w:line="220" w:lineRule="exact"/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867"/>
        <w:sectPr>
          <w:pgMar w:bottom="280" w:footer="0" w:header="744" w:left="980" w:right="1580" w:top="960"/>
          <w:pgSz w:h="15840" w:w="12240"/>
        </w:sectPr>
      </w:pPr>
      <w:r>
        <w:pict>
          <v:shape style="width:138.05pt;height:237.54pt" type="#_x0000_t75">
            <v:imagedata o:title="" r:id="rId10"/>
          </v:shape>
        </w:pict>
      </w: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3" w:line="260" w:lineRule="exact"/>
      </w:pPr>
      <w:r>
        <w:rPr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33"/>
        <w:ind w:left="100"/>
      </w:pP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5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: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Falta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trase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ñ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8" w:line="220" w:lineRule="exact"/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460"/>
      </w:pPr>
      <w:r>
        <w:rPr>
          <w:rFonts w:ascii="Verdana" w:cs="Verdana" w:eastAsia="Verdana" w:hAnsi="Verdana"/>
          <w:spacing w:val="0"/>
          <w:w w:val="100"/>
          <w:sz w:val="20"/>
          <w:szCs w:val="20"/>
        </w:rPr>
        <w:t>•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  </w:t>
      </w:r>
      <w:r>
        <w:rPr>
          <w:rFonts w:ascii="Verdana" w:cs="Verdana" w:eastAsia="Verdana" w:hAnsi="Verdana"/>
          <w:spacing w:val="4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Ac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ó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n:</w:t>
      </w:r>
      <w:r>
        <w:rPr>
          <w:rFonts w:ascii="Times New Roman" w:cs="Times New Roman" w:eastAsia="Times New Roman" w:hAnsi="Times New Roman"/>
          <w:b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Dej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“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ñ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”</w:t>
      </w:r>
      <w:r>
        <w:rPr>
          <w:rFonts w:ascii="Times New Roman" w:cs="Times New Roman" w:eastAsia="Times New Roman" w:hAnsi="Times New Roman"/>
          <w:spacing w:val="-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ío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iar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460"/>
      </w:pPr>
      <w:r>
        <w:rPr>
          <w:rFonts w:ascii="Verdana" w:cs="Verdana" w:eastAsia="Verdana" w:hAnsi="Verdana"/>
          <w:spacing w:val="0"/>
          <w:w w:val="100"/>
          <w:sz w:val="20"/>
          <w:szCs w:val="20"/>
        </w:rPr>
        <w:t>•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  </w:t>
      </w:r>
      <w:r>
        <w:rPr>
          <w:rFonts w:ascii="Verdana" w:cs="Verdana" w:eastAsia="Verdana" w:hAnsi="Verdana"/>
          <w:spacing w:val="4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Resu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do</w:t>
      </w:r>
      <w:r>
        <w:rPr>
          <w:rFonts w:ascii="Times New Roman" w:cs="Times New Roman" w:eastAsia="Times New Roman" w:hAnsi="Times New Roman"/>
          <w:b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:</w:t>
      </w:r>
      <w:r>
        <w:rPr>
          <w:rFonts w:ascii="Times New Roman" w:cs="Times New Roman" w:eastAsia="Times New Roman" w:hAnsi="Times New Roman"/>
          <w:b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estra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ic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q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trase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ñ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b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li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g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ia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460"/>
      </w:pPr>
      <w:r>
        <w:rPr>
          <w:rFonts w:ascii="Verdana" w:cs="Verdana" w:eastAsia="Verdana" w:hAnsi="Verdana"/>
          <w:spacing w:val="0"/>
          <w:w w:val="100"/>
          <w:sz w:val="20"/>
          <w:szCs w:val="20"/>
        </w:rPr>
        <w:t>•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  </w:t>
      </w:r>
      <w:r>
        <w:rPr>
          <w:rFonts w:ascii="Verdana" w:cs="Verdana" w:eastAsia="Verdana" w:hAnsi="Verdana"/>
          <w:spacing w:val="4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Resu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do</w:t>
      </w:r>
      <w:r>
        <w:rPr>
          <w:rFonts w:ascii="Times New Roman" w:cs="Times New Roman" w:eastAsia="Times New Roman" w:hAnsi="Times New Roman"/>
          <w:b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bt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nid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o: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13" w:line="260" w:lineRule="exact"/>
      </w:pPr>
      <w:r>
        <w:rPr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631"/>
      </w:pPr>
      <w:r>
        <w:pict>
          <v:shape style="width:138.85pt;height:238.54pt" type="#_x0000_t75">
            <v:imagedata o:title="" r:id="rId11"/>
          </v:shape>
        </w:pict>
      </w: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7" w:line="260" w:lineRule="exact"/>
      </w:pPr>
      <w:r>
        <w:rPr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100"/>
      </w:pP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6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: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Falta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ar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trase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ñ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8" w:line="220" w:lineRule="exact"/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460"/>
      </w:pPr>
      <w:r>
        <w:rPr>
          <w:rFonts w:ascii="Verdana" w:cs="Verdana" w:eastAsia="Verdana" w:hAnsi="Verdana"/>
          <w:spacing w:val="0"/>
          <w:w w:val="100"/>
          <w:sz w:val="20"/>
          <w:szCs w:val="20"/>
        </w:rPr>
        <w:t>•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  </w:t>
      </w:r>
      <w:r>
        <w:rPr>
          <w:rFonts w:ascii="Verdana" w:cs="Verdana" w:eastAsia="Verdana" w:hAnsi="Verdana"/>
          <w:spacing w:val="4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Ac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ó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n:</w:t>
      </w:r>
      <w:r>
        <w:rPr>
          <w:rFonts w:ascii="Times New Roman" w:cs="Times New Roman" w:eastAsia="Times New Roman" w:hAnsi="Times New Roman"/>
          <w:b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Dej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“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ir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ar</w:t>
      </w:r>
      <w:r>
        <w:rPr>
          <w:rFonts w:ascii="Times New Roman" w:cs="Times New Roman" w:eastAsia="Times New Roman" w:hAnsi="Times New Roman"/>
          <w:spacing w:val="-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trase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ñ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”</w:t>
      </w:r>
      <w:r>
        <w:rPr>
          <w:rFonts w:ascii="Times New Roman" w:cs="Times New Roman" w:eastAsia="Times New Roman" w:hAnsi="Times New Roman"/>
          <w:spacing w:val="-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ío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iar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460"/>
      </w:pPr>
      <w:r>
        <w:rPr>
          <w:rFonts w:ascii="Verdana" w:cs="Verdana" w:eastAsia="Verdana" w:hAnsi="Verdana"/>
          <w:spacing w:val="0"/>
          <w:w w:val="100"/>
          <w:sz w:val="20"/>
          <w:szCs w:val="20"/>
        </w:rPr>
        <w:t>•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  </w:t>
      </w:r>
      <w:r>
        <w:rPr>
          <w:rFonts w:ascii="Verdana" w:cs="Verdana" w:eastAsia="Verdana" w:hAnsi="Verdana"/>
          <w:spacing w:val="4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Resu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do</w:t>
      </w:r>
      <w:r>
        <w:rPr>
          <w:rFonts w:ascii="Times New Roman" w:cs="Times New Roman" w:eastAsia="Times New Roman" w:hAnsi="Times New Roman"/>
          <w:b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:</w:t>
      </w:r>
      <w:r>
        <w:rPr>
          <w:rFonts w:ascii="Times New Roman" w:cs="Times New Roman" w:eastAsia="Times New Roman" w:hAnsi="Times New Roman"/>
          <w:b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estra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ic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q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trase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ñ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b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li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g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at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ia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460"/>
      </w:pPr>
      <w:r>
        <w:rPr>
          <w:rFonts w:ascii="Verdana" w:cs="Verdana" w:eastAsia="Verdana" w:hAnsi="Verdana"/>
          <w:spacing w:val="0"/>
          <w:w w:val="100"/>
          <w:sz w:val="20"/>
          <w:szCs w:val="20"/>
        </w:rPr>
        <w:t>•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  </w:t>
      </w:r>
      <w:r>
        <w:rPr>
          <w:rFonts w:ascii="Verdana" w:cs="Verdana" w:eastAsia="Verdana" w:hAnsi="Verdana"/>
          <w:spacing w:val="4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Resu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do</w:t>
      </w:r>
      <w:r>
        <w:rPr>
          <w:rFonts w:ascii="Times New Roman" w:cs="Times New Roman" w:eastAsia="Times New Roman" w:hAnsi="Times New Roman"/>
          <w:b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bt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ni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: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sz w:val="15"/>
          <w:szCs w:val="15"/>
        </w:rPr>
        <w:jc w:val="left"/>
        <w:spacing w:before="8" w:line="140" w:lineRule="exact"/>
      </w:pPr>
      <w:r>
        <w:rPr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598"/>
        <w:sectPr>
          <w:pgMar w:bottom="280" w:footer="0" w:header="744" w:left="980" w:right="1580" w:top="960"/>
          <w:pgSz w:h="15840" w:w="12240"/>
        </w:sectPr>
      </w:pPr>
      <w:r>
        <w:pict>
          <v:shape style="width:135.6pt;height:232.05pt" type="#_x0000_t75">
            <v:imagedata o:title="" r:id="rId12"/>
          </v:shape>
        </w:pict>
      </w: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3" w:line="220" w:lineRule="exact"/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center"/>
        <w:spacing w:before="33"/>
        <w:ind w:left="65" w:right="7060"/>
      </w:pP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7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: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trase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ñ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NO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99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1"/>
          <w:w w:val="99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1"/>
          <w:w w:val="99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-2"/>
          <w:w w:val="99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1"/>
          <w:w w:val="99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9" w:line="220" w:lineRule="exact"/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tabs>
          <w:tab w:pos="820" w:val="left"/>
        </w:tabs>
        <w:jc w:val="left"/>
        <w:ind w:hanging="360" w:left="820" w:right="67"/>
      </w:pPr>
      <w:r>
        <w:rPr>
          <w:rFonts w:ascii="Verdana" w:cs="Verdana" w:eastAsia="Verdana" w:hAnsi="Verdana"/>
          <w:spacing w:val="0"/>
          <w:w w:val="100"/>
          <w:sz w:val="20"/>
          <w:szCs w:val="20"/>
        </w:rPr>
        <w:t>•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ab/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Ac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ó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: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g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ar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ñ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ife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tes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ca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“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trase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ñ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”</w:t>
      </w:r>
      <w:r>
        <w:rPr>
          <w:rFonts w:ascii="Times New Roman" w:cs="Times New Roman" w:eastAsia="Times New Roman" w:hAnsi="Times New Roman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“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ar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ñ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”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g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iar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460"/>
      </w:pPr>
      <w:r>
        <w:rPr>
          <w:rFonts w:ascii="Verdana" w:cs="Verdana" w:eastAsia="Verdana" w:hAnsi="Verdana"/>
          <w:spacing w:val="0"/>
          <w:w w:val="100"/>
          <w:sz w:val="20"/>
          <w:szCs w:val="20"/>
        </w:rPr>
        <w:t>•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  </w:t>
      </w:r>
      <w:r>
        <w:rPr>
          <w:rFonts w:ascii="Verdana" w:cs="Verdana" w:eastAsia="Verdana" w:hAnsi="Verdana"/>
          <w:spacing w:val="4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Resu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do</w:t>
      </w:r>
      <w:r>
        <w:rPr>
          <w:rFonts w:ascii="Times New Roman" w:cs="Times New Roman" w:eastAsia="Times New Roman" w:hAnsi="Times New Roman"/>
          <w:b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:</w:t>
      </w:r>
      <w:r>
        <w:rPr>
          <w:rFonts w:ascii="Times New Roman" w:cs="Times New Roman" w:eastAsia="Times New Roman" w:hAnsi="Times New Roman"/>
          <w:b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estra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ei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icia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460"/>
        <w:sectPr>
          <w:pgMar w:bottom="280" w:footer="0" w:header="744" w:left="980" w:right="1300" w:top="960"/>
          <w:pgSz w:h="15840" w:w="12240"/>
        </w:sectPr>
      </w:pPr>
      <w:r>
        <w:pict>
          <v:group coordorigin="1800,474" coordsize="7133,8050" style="position:absolute;margin-left:90pt;margin-top:23.7137pt;width:356.66pt;height:402.48pt;mso-position-horizontal-relative:page;mso-position-vertical-relative:paragraph;z-index:-510">
            <v:shape style="position:absolute;left:1800;top:473;width:3812;height:6468" type="#_x0000_t75">
              <v:imagedata o:title="" r:id="rId13"/>
            </v:shape>
            <v:shape style="position:absolute;left:5612;top:1104;width:3294;height:5845" type="#_x0000_t75">
              <v:imagedata o:title="" r:id="rId14"/>
            </v:shape>
            <v:shape style="position:absolute;left:1800;top:6954;width:7133;height:1571" type="#_x0000_t75">
              <v:imagedata o:title="" r:id="rId15"/>
            </v:shape>
            <w10:wrap type="none"/>
          </v:group>
        </w:pic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•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  </w:t>
      </w:r>
      <w:r>
        <w:rPr>
          <w:rFonts w:ascii="Verdana" w:cs="Verdana" w:eastAsia="Verdana" w:hAnsi="Verdana"/>
          <w:spacing w:val="4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Resu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do</w:t>
      </w:r>
      <w:r>
        <w:rPr>
          <w:rFonts w:ascii="Times New Roman" w:cs="Times New Roman" w:eastAsia="Times New Roman" w:hAnsi="Times New Roman"/>
          <w:b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bt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ni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: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3" w:line="220" w:lineRule="exact"/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33"/>
        <w:ind w:left="100"/>
      </w:pP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8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: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g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tro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x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it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so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9" w:line="220" w:lineRule="exact"/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460"/>
      </w:pPr>
      <w:r>
        <w:rPr>
          <w:rFonts w:ascii="Verdana" w:cs="Verdana" w:eastAsia="Verdana" w:hAnsi="Verdana"/>
          <w:spacing w:val="0"/>
          <w:w w:val="100"/>
          <w:sz w:val="20"/>
          <w:szCs w:val="20"/>
        </w:rPr>
        <w:t>•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  </w:t>
      </w:r>
      <w:r>
        <w:rPr>
          <w:rFonts w:ascii="Verdana" w:cs="Verdana" w:eastAsia="Verdana" w:hAnsi="Verdana"/>
          <w:spacing w:val="4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Ac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ó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n:</w:t>
      </w:r>
      <w:r>
        <w:rPr>
          <w:rFonts w:ascii="Times New Roman" w:cs="Times New Roman" w:eastAsia="Times New Roman" w:hAnsi="Times New Roman"/>
          <w:b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ar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te</w:t>
      </w:r>
      <w:r>
        <w:rPr>
          <w:rFonts w:ascii="Times New Roman" w:cs="Times New Roman" w:eastAsia="Times New Roman" w:hAnsi="Times New Roman"/>
          <w:spacing w:val="-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iar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460"/>
      </w:pPr>
      <w:r>
        <w:rPr>
          <w:rFonts w:ascii="Verdana" w:cs="Verdana" w:eastAsia="Verdana" w:hAnsi="Verdana"/>
          <w:spacing w:val="0"/>
          <w:w w:val="100"/>
          <w:sz w:val="20"/>
          <w:szCs w:val="20"/>
        </w:rPr>
        <w:t>•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  </w:t>
      </w:r>
      <w:r>
        <w:rPr>
          <w:rFonts w:ascii="Verdana" w:cs="Verdana" w:eastAsia="Verdana" w:hAnsi="Verdana"/>
          <w:spacing w:val="4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Resu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do</w:t>
      </w:r>
      <w:r>
        <w:rPr>
          <w:rFonts w:ascii="Times New Roman" w:cs="Times New Roman" w:eastAsia="Times New Roman" w:hAnsi="Times New Roman"/>
          <w:b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:</w:t>
      </w:r>
      <w:r>
        <w:rPr>
          <w:rFonts w:ascii="Times New Roman" w:cs="Times New Roman" w:eastAsia="Times New Roman" w:hAnsi="Times New Roman"/>
          <w:b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estra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iri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g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Ve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icio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esió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esto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g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ica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q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g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tro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x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it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460"/>
      </w:pPr>
      <w:r>
        <w:pict>
          <v:group coordorigin="1800,474" coordsize="7511,6216" style="position:absolute;margin-left:90pt;margin-top:23.7137pt;width:375.55pt;height:310.78pt;mso-position-horizontal-relative:page;mso-position-vertical-relative:paragraph;z-index:-509">
            <v:shape style="position:absolute;left:1800;top:474;width:2847;height:5171" type="#_x0000_t75">
              <v:imagedata o:title="" r:id="rId16"/>
            </v:shape>
            <v:shape style="position:absolute;left:4650;top:2466;width:3921;height:3170" type="#_x0000_t75">
              <v:imagedata o:title="" r:id="rId17"/>
            </v:shape>
            <v:shape style="position:absolute;left:1800;top:5646;width:7511;height:1044" type="#_x0000_t75">
              <v:imagedata o:title="" r:id="rId18"/>
            </v:shape>
            <w10:wrap type="none"/>
          </v:group>
        </w:pic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•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  </w:t>
      </w:r>
      <w:r>
        <w:rPr>
          <w:rFonts w:ascii="Verdana" w:cs="Verdana" w:eastAsia="Verdana" w:hAnsi="Verdana"/>
          <w:spacing w:val="4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Resu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do</w:t>
      </w:r>
      <w:r>
        <w:rPr>
          <w:rFonts w:ascii="Times New Roman" w:cs="Times New Roman" w:eastAsia="Times New Roman" w:hAnsi="Times New Roman"/>
          <w:b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2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bt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ni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: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3" w:line="280" w:lineRule="exact"/>
      </w:pPr>
      <w:r>
        <w:rPr>
          <w:sz w:val="28"/>
          <w:szCs w:val="28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100"/>
      </w:pP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3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.L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g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b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-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Us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rio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11" w:line="220" w:lineRule="exact"/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100" w:right="83"/>
      </w:pP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io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“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icio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esió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”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b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: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“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”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“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trase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ñ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”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b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g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q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Si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eje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te</w:t>
      </w:r>
      <w:r>
        <w:rPr>
          <w:rFonts w:ascii="Times New Roman" w:cs="Times New Roman" w:eastAsia="Times New Roman" w:hAnsi="Times New Roman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q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estos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let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8" w:line="220" w:lineRule="exact"/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100"/>
      </w:pP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b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b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prueba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11" w:line="220" w:lineRule="exact"/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100"/>
      </w:pP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1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: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8" w:line="220" w:lineRule="exact"/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1168"/>
      </w:pPr>
      <w:r>
        <w:rPr>
          <w:rFonts w:ascii="Verdana" w:cs="Verdana" w:eastAsia="Verdana" w:hAnsi="Verdana"/>
          <w:spacing w:val="0"/>
          <w:w w:val="100"/>
          <w:sz w:val="20"/>
          <w:szCs w:val="20"/>
        </w:rPr>
        <w:t>•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  </w:t>
      </w:r>
      <w:r>
        <w:rPr>
          <w:rFonts w:ascii="Verdana" w:cs="Verdana" w:eastAsia="Verdana" w:hAnsi="Verdana"/>
          <w:spacing w:val="4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Ac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ó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n:</w:t>
      </w:r>
      <w:r>
        <w:rPr>
          <w:rFonts w:ascii="Times New Roman" w:cs="Times New Roman" w:eastAsia="Times New Roman" w:hAnsi="Times New Roman"/>
          <w:b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Dej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“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eo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lect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ó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ic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”</w:t>
      </w:r>
      <w:r>
        <w:rPr>
          <w:rFonts w:ascii="Times New Roman" w:cs="Times New Roman" w:eastAsia="Times New Roman" w:hAnsi="Times New Roman"/>
          <w:spacing w:val="-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ío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iar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1"/>
        <w:ind w:left="1168"/>
      </w:pPr>
      <w:r>
        <w:rPr>
          <w:rFonts w:ascii="Verdana" w:cs="Verdana" w:eastAsia="Verdana" w:hAnsi="Verdana"/>
          <w:spacing w:val="0"/>
          <w:w w:val="100"/>
          <w:sz w:val="20"/>
          <w:szCs w:val="20"/>
        </w:rPr>
        <w:t>•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  </w:t>
      </w:r>
      <w:r>
        <w:rPr>
          <w:rFonts w:ascii="Verdana" w:cs="Verdana" w:eastAsia="Verdana" w:hAnsi="Verdana"/>
          <w:spacing w:val="4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Res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lt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do</w:t>
      </w:r>
      <w:r>
        <w:rPr>
          <w:rFonts w:ascii="Times New Roman" w:cs="Times New Roman" w:eastAsia="Times New Roman" w:hAnsi="Times New Roman"/>
          <w:b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:</w:t>
      </w:r>
      <w:r>
        <w:rPr>
          <w:rFonts w:ascii="Times New Roman" w:cs="Times New Roman" w:eastAsia="Times New Roman" w:hAnsi="Times New Roman"/>
          <w:b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estra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ic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q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“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Elect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ó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”</w:t>
      </w:r>
      <w:r>
        <w:rPr>
          <w:rFonts w:ascii="Times New Roman" w:cs="Times New Roman" w:eastAsia="Times New Roman" w:hAnsi="Times New Roman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b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li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g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at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1168"/>
      </w:pPr>
      <w:r>
        <w:rPr>
          <w:rFonts w:ascii="Verdana" w:cs="Verdana" w:eastAsia="Verdana" w:hAnsi="Verdana"/>
          <w:spacing w:val="0"/>
          <w:w w:val="100"/>
          <w:sz w:val="20"/>
          <w:szCs w:val="20"/>
        </w:rPr>
        <w:t>•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  </w:t>
      </w:r>
      <w:r>
        <w:rPr>
          <w:rFonts w:ascii="Verdana" w:cs="Verdana" w:eastAsia="Verdana" w:hAnsi="Verdana"/>
          <w:spacing w:val="4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Resu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do</w:t>
      </w:r>
      <w:r>
        <w:rPr>
          <w:rFonts w:ascii="Times New Roman" w:cs="Times New Roman" w:eastAsia="Times New Roman" w:hAnsi="Times New Roman"/>
          <w:b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bt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ni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b/>
          <w:spacing w:val="3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: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70"/>
        <w:ind w:left="1163"/>
        <w:sectPr>
          <w:pgMar w:bottom="280" w:footer="0" w:header="744" w:left="980" w:right="1060" w:top="960"/>
          <w:pgSz w:h="15840" w:w="12240"/>
        </w:sectPr>
      </w:pPr>
      <w:r>
        <w:pict>
          <v:shape style="width:158.75pt;height:132.68pt" type="#_x0000_t75">
            <v:imagedata o:title="" r:id="rId19"/>
          </v:shape>
        </w:pict>
      </w: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3" w:line="260" w:lineRule="exact"/>
      </w:pPr>
      <w:r>
        <w:rPr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33"/>
        <w:ind w:left="100"/>
      </w:pP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2"/>
          <w:w w:val="100"/>
          <w:sz w:val="20"/>
          <w:szCs w:val="20"/>
        </w:rPr>
        <w:t>2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: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Falta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“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trase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ñ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”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8" w:line="220" w:lineRule="exact"/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460"/>
      </w:pPr>
      <w:r>
        <w:rPr>
          <w:rFonts w:ascii="Verdana" w:cs="Verdana" w:eastAsia="Verdana" w:hAnsi="Verdana"/>
          <w:spacing w:val="0"/>
          <w:w w:val="100"/>
          <w:sz w:val="20"/>
          <w:szCs w:val="20"/>
        </w:rPr>
        <w:t>•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  </w:t>
      </w:r>
      <w:r>
        <w:rPr>
          <w:rFonts w:ascii="Verdana" w:cs="Verdana" w:eastAsia="Verdana" w:hAnsi="Verdana"/>
          <w:spacing w:val="4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Ac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ó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n:</w:t>
      </w:r>
      <w:r>
        <w:rPr>
          <w:rFonts w:ascii="Times New Roman" w:cs="Times New Roman" w:eastAsia="Times New Roman" w:hAnsi="Times New Roman"/>
          <w:b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Dej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trase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ñ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ío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iar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460"/>
      </w:pPr>
      <w:r>
        <w:rPr>
          <w:rFonts w:ascii="Verdana" w:cs="Verdana" w:eastAsia="Verdana" w:hAnsi="Verdana"/>
          <w:spacing w:val="0"/>
          <w:w w:val="100"/>
          <w:sz w:val="20"/>
          <w:szCs w:val="20"/>
        </w:rPr>
        <w:t>•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  </w:t>
      </w:r>
      <w:r>
        <w:rPr>
          <w:rFonts w:ascii="Verdana" w:cs="Verdana" w:eastAsia="Verdana" w:hAnsi="Verdana"/>
          <w:spacing w:val="4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Resu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do</w:t>
      </w:r>
      <w:r>
        <w:rPr>
          <w:rFonts w:ascii="Times New Roman" w:cs="Times New Roman" w:eastAsia="Times New Roman" w:hAnsi="Times New Roman"/>
          <w:b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:</w:t>
      </w:r>
      <w:r>
        <w:rPr>
          <w:rFonts w:ascii="Times New Roman" w:cs="Times New Roman" w:eastAsia="Times New Roman" w:hAnsi="Times New Roman"/>
          <w:b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estra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al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ica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q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trase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ñ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-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b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li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g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ia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460"/>
      </w:pPr>
      <w:r>
        <w:rPr>
          <w:rFonts w:ascii="Verdana" w:cs="Verdana" w:eastAsia="Verdana" w:hAnsi="Verdana"/>
          <w:spacing w:val="0"/>
          <w:w w:val="100"/>
          <w:sz w:val="20"/>
          <w:szCs w:val="20"/>
        </w:rPr>
        <w:t>•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  </w:t>
      </w:r>
      <w:r>
        <w:rPr>
          <w:rFonts w:ascii="Verdana" w:cs="Verdana" w:eastAsia="Verdana" w:hAnsi="Verdana"/>
          <w:spacing w:val="4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Resu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do</w:t>
      </w:r>
      <w:r>
        <w:rPr>
          <w:rFonts w:ascii="Times New Roman" w:cs="Times New Roman" w:eastAsia="Times New Roman" w:hAnsi="Times New Roman"/>
          <w:b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bt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ni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b/>
          <w:spacing w:val="2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: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9" w:line="220" w:lineRule="exact"/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460"/>
      </w:pPr>
      <w:r>
        <w:pict>
          <v:shape style="width:170.2pt;height:149.8pt" type="#_x0000_t75">
            <v:imagedata o:title="" r:id="rId20"/>
          </v:shape>
        </w:pict>
      </w: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14" w:line="220" w:lineRule="exact"/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100"/>
      </w:pP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2"/>
          <w:w w:val="100"/>
          <w:sz w:val="20"/>
          <w:szCs w:val="20"/>
        </w:rPr>
        <w:t>3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: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trase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ñ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ecta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11" w:line="220" w:lineRule="exact"/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460"/>
      </w:pPr>
      <w:r>
        <w:rPr>
          <w:rFonts w:ascii="Verdana" w:cs="Verdana" w:eastAsia="Verdana" w:hAnsi="Verdana"/>
          <w:spacing w:val="0"/>
          <w:w w:val="100"/>
          <w:sz w:val="20"/>
          <w:szCs w:val="20"/>
        </w:rPr>
        <w:t>•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  </w:t>
      </w:r>
      <w:r>
        <w:rPr>
          <w:rFonts w:ascii="Verdana" w:cs="Verdana" w:eastAsia="Verdana" w:hAnsi="Verdana"/>
          <w:spacing w:val="4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Ac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ó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n:</w:t>
      </w:r>
      <w:r>
        <w:rPr>
          <w:rFonts w:ascii="Times New Roman" w:cs="Times New Roman" w:eastAsia="Times New Roman" w:hAnsi="Times New Roman"/>
          <w:b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g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esar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trase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ñ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ta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iar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460"/>
      </w:pPr>
      <w:r>
        <w:rPr>
          <w:rFonts w:ascii="Verdana" w:cs="Verdana" w:eastAsia="Verdana" w:hAnsi="Verdana"/>
          <w:spacing w:val="0"/>
          <w:w w:val="100"/>
          <w:sz w:val="20"/>
          <w:szCs w:val="20"/>
        </w:rPr>
        <w:t>•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  </w:t>
      </w:r>
      <w:r>
        <w:rPr>
          <w:rFonts w:ascii="Verdana" w:cs="Verdana" w:eastAsia="Verdana" w:hAnsi="Verdana"/>
          <w:spacing w:val="4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Resu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do</w:t>
      </w:r>
      <w:r>
        <w:rPr>
          <w:rFonts w:ascii="Times New Roman" w:cs="Times New Roman" w:eastAsia="Times New Roman" w:hAnsi="Times New Roman"/>
          <w:b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:</w:t>
      </w:r>
      <w:r>
        <w:rPr>
          <w:rFonts w:ascii="Times New Roman" w:cs="Times New Roman" w:eastAsia="Times New Roman" w:hAnsi="Times New Roman"/>
          <w:b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icia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g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ica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q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tras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ñ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ta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460"/>
      </w:pPr>
      <w:r>
        <w:rPr>
          <w:rFonts w:ascii="Verdana" w:cs="Verdana" w:eastAsia="Verdana" w:hAnsi="Verdana"/>
          <w:spacing w:val="0"/>
          <w:w w:val="100"/>
          <w:sz w:val="20"/>
          <w:szCs w:val="20"/>
        </w:rPr>
        <w:t>•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  </w:t>
      </w:r>
      <w:r>
        <w:rPr>
          <w:rFonts w:ascii="Verdana" w:cs="Verdana" w:eastAsia="Verdana" w:hAnsi="Verdana"/>
          <w:spacing w:val="4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Res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do</w:t>
      </w:r>
      <w:r>
        <w:rPr>
          <w:rFonts w:ascii="Times New Roman" w:cs="Times New Roman" w:eastAsia="Times New Roman" w:hAnsi="Times New Roman"/>
          <w:b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bt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ni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b/>
          <w:spacing w:val="2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: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8" w:line="220" w:lineRule="exact"/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820"/>
        <w:sectPr>
          <w:pgMar w:bottom="280" w:footer="0" w:header="744" w:left="980" w:right="1580" w:top="960"/>
          <w:pgSz w:h="15840" w:w="12240"/>
        </w:sectPr>
      </w:pPr>
      <w:r>
        <w:pict>
          <v:shape style="width:345.85pt;height:153.45pt" type="#_x0000_t75">
            <v:imagedata o:title="" r:id="rId21"/>
          </v:shape>
        </w:pict>
      </w: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3" w:line="220" w:lineRule="exact"/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33"/>
        <w:ind w:left="100"/>
      </w:pP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4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5" w:line="220" w:lineRule="exact"/>
        <w:ind w:left="100" w:right="455"/>
      </w:pP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io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tas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b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lla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“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ti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”</w:t>
      </w:r>
      <w:r>
        <w:rPr>
          <w:rFonts w:ascii="Times New Roman" w:cs="Times New Roman" w:eastAsia="Times New Roman" w:hAnsi="Times New Roman"/>
          <w:spacing w:val="-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lla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“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cto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”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b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g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q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cto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este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ck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ti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ad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ea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cta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icie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te</w:t>
      </w:r>
      <w:r>
        <w:rPr>
          <w:rFonts w:ascii="Times New Roman" w:cs="Times New Roman" w:eastAsia="Times New Roman" w:hAnsi="Times New Roman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al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g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ar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9" w:line="240" w:lineRule="exact"/>
      </w:pPr>
      <w:r>
        <w:rPr>
          <w:sz w:val="24"/>
          <w:szCs w:val="24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100"/>
      </w:pP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b/>
          <w:spacing w:val="2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b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b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prueba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11" w:line="220" w:lineRule="exact"/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100"/>
      </w:pP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1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: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cto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b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le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ck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8" w:line="220" w:lineRule="exact"/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460"/>
      </w:pPr>
      <w:r>
        <w:rPr>
          <w:rFonts w:ascii="Verdana" w:cs="Verdana" w:eastAsia="Verdana" w:hAnsi="Verdana"/>
          <w:spacing w:val="0"/>
          <w:w w:val="100"/>
          <w:sz w:val="20"/>
          <w:szCs w:val="20"/>
        </w:rPr>
        <w:t>•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  </w:t>
      </w:r>
      <w:r>
        <w:rPr>
          <w:rFonts w:ascii="Verdana" w:cs="Verdana" w:eastAsia="Verdana" w:hAnsi="Verdana"/>
          <w:spacing w:val="4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Ac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ó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n:</w:t>
      </w:r>
      <w:r>
        <w:rPr>
          <w:rFonts w:ascii="Times New Roman" w:cs="Times New Roman" w:eastAsia="Times New Roman" w:hAnsi="Times New Roman"/>
          <w:b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Selec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ar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b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le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ck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ti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ad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q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g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460"/>
      </w:pPr>
      <w:r>
        <w:rPr>
          <w:rFonts w:ascii="Verdana" w:cs="Verdana" w:eastAsia="Verdana" w:hAnsi="Verdana"/>
          <w:spacing w:val="0"/>
          <w:w w:val="100"/>
          <w:sz w:val="20"/>
          <w:szCs w:val="20"/>
        </w:rPr>
        <w:t>•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  </w:t>
      </w:r>
      <w:r>
        <w:rPr>
          <w:rFonts w:ascii="Verdana" w:cs="Verdana" w:eastAsia="Verdana" w:hAnsi="Verdana"/>
          <w:spacing w:val="4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Resu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do</w:t>
      </w:r>
      <w:r>
        <w:rPr>
          <w:rFonts w:ascii="Times New Roman" w:cs="Times New Roman" w:eastAsia="Times New Roman" w:hAnsi="Times New Roman"/>
          <w:b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per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:</w:t>
      </w:r>
      <w:r>
        <w:rPr>
          <w:rFonts w:ascii="Times New Roman" w:cs="Times New Roman" w:eastAsia="Times New Roman" w:hAnsi="Times New Roman"/>
          <w:b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liza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á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é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x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ito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460"/>
      </w:pPr>
      <w:r>
        <w:pict>
          <v:group coordorigin="1440,474" coordsize="7695,3509" style="position:absolute;margin-left:72pt;margin-top:23.7137pt;width:384.73pt;height:175.44pt;mso-position-horizontal-relative:page;mso-position-vertical-relative:paragraph;z-index:-508">
            <v:shape style="position:absolute;left:1440;top:473;width:3260;height:3510" type="#_x0000_t75">
              <v:imagedata o:title="" r:id="rId22"/>
            </v:shape>
            <v:shape style="position:absolute;left:4710;top:593;width:4425;height:3386" type="#_x0000_t75">
              <v:imagedata o:title="" r:id="rId23"/>
            </v:shape>
            <w10:wrap type="none"/>
          </v:group>
        </w:pic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•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  </w:t>
      </w:r>
      <w:r>
        <w:rPr>
          <w:rFonts w:ascii="Verdana" w:cs="Verdana" w:eastAsia="Verdana" w:hAnsi="Verdana"/>
          <w:spacing w:val="4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Res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lt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do</w:t>
      </w:r>
      <w:r>
        <w:rPr>
          <w:rFonts w:ascii="Times New Roman" w:cs="Times New Roman" w:eastAsia="Times New Roman" w:hAnsi="Times New Roman"/>
          <w:b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bt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ni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b/>
          <w:spacing w:val="2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: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"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100"/>
      </w:pP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2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: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Falta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cto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8" w:line="220" w:lineRule="exact"/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tabs>
          <w:tab w:pos="820" w:val="left"/>
        </w:tabs>
        <w:jc w:val="left"/>
        <w:ind w:hanging="360" w:left="820" w:right="83"/>
      </w:pPr>
      <w:r>
        <w:rPr>
          <w:rFonts w:ascii="Verdana" w:cs="Verdana" w:eastAsia="Verdana" w:hAnsi="Verdana"/>
          <w:spacing w:val="0"/>
          <w:w w:val="100"/>
          <w:sz w:val="20"/>
          <w:szCs w:val="20"/>
        </w:rPr>
        <w:t>•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ab/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Ac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ó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n:</w:t>
      </w:r>
      <w:r>
        <w:rPr>
          <w:rFonts w:ascii="Times New Roman" w:cs="Times New Roman" w:eastAsia="Times New Roman" w:hAnsi="Times New Roman"/>
          <w:b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ci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á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cto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á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ñ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ir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ti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ele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cto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q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g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460"/>
      </w:pPr>
      <w:r>
        <w:rPr>
          <w:rFonts w:ascii="Verdana" w:cs="Verdana" w:eastAsia="Verdana" w:hAnsi="Verdana"/>
          <w:spacing w:val="0"/>
          <w:w w:val="100"/>
          <w:sz w:val="20"/>
          <w:szCs w:val="20"/>
        </w:rPr>
        <w:t>•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  </w:t>
      </w:r>
      <w:r>
        <w:rPr>
          <w:rFonts w:ascii="Verdana" w:cs="Verdana" w:eastAsia="Verdana" w:hAnsi="Verdana"/>
          <w:spacing w:val="4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Resu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do</w:t>
      </w:r>
      <w:r>
        <w:rPr>
          <w:rFonts w:ascii="Times New Roman" w:cs="Times New Roman" w:eastAsia="Times New Roman" w:hAnsi="Times New Roman"/>
          <w:b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:</w:t>
      </w:r>
      <w:r>
        <w:rPr>
          <w:rFonts w:ascii="Times New Roman" w:cs="Times New Roman" w:eastAsia="Times New Roman" w:hAnsi="Times New Roman"/>
          <w:b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liza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á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alta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cto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ei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icia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á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g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460"/>
        <w:sectPr>
          <w:pgMar w:bottom="280" w:footer="0" w:header="744" w:left="980" w:right="1040" w:top="960"/>
          <w:pgSz w:h="15840" w:w="12240"/>
        </w:sectPr>
      </w:pPr>
      <w:r>
        <w:pict>
          <v:group coordorigin="1800,472" coordsize="7904,3011" style="position:absolute;margin-left:90pt;margin-top:23.6137pt;width:395.21pt;height:150.55pt;mso-position-horizontal-relative:page;mso-position-vertical-relative:paragraph;z-index:-507">
            <v:shape style="position:absolute;left:1800;top:472;width:5235;height:3011" type="#_x0000_t75">
              <v:imagedata o:title="" r:id="rId24"/>
            </v:shape>
            <v:shape style="position:absolute;left:7035;top:535;width:2669;height:2948" type="#_x0000_t75">
              <v:imagedata o:title="" r:id="rId25"/>
            </v:shape>
            <w10:wrap type="none"/>
          </v:group>
        </w:pic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•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  </w:t>
      </w:r>
      <w:r>
        <w:rPr>
          <w:rFonts w:ascii="Verdana" w:cs="Verdana" w:eastAsia="Verdana" w:hAnsi="Verdana"/>
          <w:spacing w:val="4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Resu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do</w:t>
      </w:r>
      <w:r>
        <w:rPr>
          <w:rFonts w:ascii="Times New Roman" w:cs="Times New Roman" w:eastAsia="Times New Roman" w:hAnsi="Times New Roman"/>
          <w:b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bt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ni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: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3" w:line="220" w:lineRule="exact"/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33"/>
        <w:ind w:left="100"/>
      </w:pP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5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Ver</w:t>
      </w:r>
      <w:r>
        <w:rPr>
          <w:rFonts w:ascii="Times New Roman" w:cs="Times New Roman" w:eastAsia="Times New Roman" w:hAnsi="Times New Roman"/>
          <w:b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pr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b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–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Us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rio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5" w:line="220" w:lineRule="exact"/>
        <w:ind w:left="100" w:right="68"/>
      </w:pP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“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er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ct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”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le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ci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ó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q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er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ct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b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les</w:t>
      </w:r>
      <w:r>
        <w:rPr>
          <w:rFonts w:ascii="Times New Roman" w:cs="Times New Roman" w:eastAsia="Times New Roman" w:hAnsi="Times New Roman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ti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ad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b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q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ás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ó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8" w:line="220" w:lineRule="exact"/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100"/>
      </w:pP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b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b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prueba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11" w:line="220" w:lineRule="exact"/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100"/>
      </w:pP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b/>
          <w:spacing w:val="2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1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: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ct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b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les</w:t>
      </w:r>
      <w:r>
        <w:rPr>
          <w:rFonts w:ascii="Times New Roman" w:cs="Times New Roman" w:eastAsia="Times New Roman" w:hAnsi="Times New Roman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ti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x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ta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8" w:line="220" w:lineRule="exact"/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tabs>
          <w:tab w:pos="820" w:val="left"/>
        </w:tabs>
        <w:jc w:val="left"/>
        <w:ind w:hanging="360" w:left="820" w:right="410"/>
      </w:pPr>
      <w:r>
        <w:rPr>
          <w:rFonts w:ascii="Verdana" w:cs="Verdana" w:eastAsia="Verdana" w:hAnsi="Verdana"/>
          <w:spacing w:val="0"/>
          <w:w w:val="100"/>
          <w:sz w:val="20"/>
          <w:szCs w:val="20"/>
        </w:rPr>
        <w:t>•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ab/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Ac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ó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n:</w:t>
      </w:r>
      <w:r>
        <w:rPr>
          <w:rFonts w:ascii="Times New Roman" w:cs="Times New Roman" w:eastAsia="Times New Roman" w:hAnsi="Times New Roman"/>
          <w:b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Al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q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io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clic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k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b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ó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“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er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ct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”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este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lo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irija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ct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b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ti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ad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x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ta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460"/>
      </w:pPr>
      <w:r>
        <w:rPr>
          <w:rFonts w:ascii="Verdana" w:cs="Verdana" w:eastAsia="Verdana" w:hAnsi="Verdana"/>
          <w:spacing w:val="0"/>
          <w:w w:val="100"/>
          <w:sz w:val="20"/>
          <w:szCs w:val="20"/>
        </w:rPr>
        <w:t>•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  </w:t>
      </w:r>
      <w:r>
        <w:rPr>
          <w:rFonts w:ascii="Verdana" w:cs="Verdana" w:eastAsia="Verdana" w:hAnsi="Verdana"/>
          <w:spacing w:val="4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Resu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do</w:t>
      </w:r>
      <w:r>
        <w:rPr>
          <w:rFonts w:ascii="Times New Roman" w:cs="Times New Roman" w:eastAsia="Times New Roman" w:hAnsi="Times New Roman"/>
          <w:b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:</w:t>
      </w:r>
      <w:r>
        <w:rPr>
          <w:rFonts w:ascii="Times New Roman" w:cs="Times New Roman" w:eastAsia="Times New Roman" w:hAnsi="Times New Roman"/>
          <w:b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Mo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trar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ct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b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les</w:t>
      </w:r>
      <w:r>
        <w:rPr>
          <w:rFonts w:ascii="Times New Roman" w:cs="Times New Roman" w:eastAsia="Times New Roman" w:hAnsi="Times New Roman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ti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ad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x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ta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esc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ci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ó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460"/>
      </w:pPr>
      <w:r>
        <w:rPr>
          <w:rFonts w:ascii="Verdana" w:cs="Verdana" w:eastAsia="Verdana" w:hAnsi="Verdana"/>
          <w:spacing w:val="0"/>
          <w:w w:val="100"/>
          <w:sz w:val="20"/>
          <w:szCs w:val="20"/>
        </w:rPr>
        <w:t>•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  </w:t>
      </w:r>
      <w:r>
        <w:rPr>
          <w:rFonts w:ascii="Verdana" w:cs="Verdana" w:eastAsia="Verdana" w:hAnsi="Verdana"/>
          <w:spacing w:val="4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Resu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do</w:t>
      </w:r>
      <w:r>
        <w:rPr>
          <w:rFonts w:ascii="Times New Roman" w:cs="Times New Roman" w:eastAsia="Times New Roman" w:hAnsi="Times New Roman"/>
          <w:b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bt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ni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b/>
          <w:spacing w:val="2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: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9" w:line="220" w:lineRule="exact"/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820"/>
      </w:pPr>
      <w:r>
        <w:pict>
          <v:shape style="width:160.85pt;height:260.35pt" type="#_x0000_t75">
            <v:imagedata o:title="" r:id="rId27"/>
          </v:shape>
        </w:pict>
      </w: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4" w:line="240" w:lineRule="exact"/>
      </w:pPr>
      <w:r>
        <w:rPr>
          <w:sz w:val="24"/>
          <w:szCs w:val="24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100"/>
      </w:pP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6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Ver</w:t>
      </w:r>
      <w:r>
        <w:rPr>
          <w:rFonts w:ascii="Times New Roman" w:cs="Times New Roman" w:eastAsia="Times New Roman" w:hAnsi="Times New Roman"/>
          <w:b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ult</w:t>
      </w:r>
      <w:r>
        <w:rPr>
          <w:rFonts w:ascii="Times New Roman" w:cs="Times New Roman" w:eastAsia="Times New Roman" w:hAnsi="Times New Roman"/>
          <w:b/>
          <w:spacing w:val="2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b/>
          <w:spacing w:val="2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ura</w:t>
      </w:r>
      <w:r>
        <w:rPr>
          <w:rFonts w:ascii="Times New Roman" w:cs="Times New Roman" w:eastAsia="Times New Roman" w:hAnsi="Times New Roman"/>
          <w:b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–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Us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rio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100"/>
      </w:pP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“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Ver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ltima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”,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le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estra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ú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ltima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clie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te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g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etalles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11" w:line="220" w:lineRule="exact"/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100"/>
      </w:pP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b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b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prueba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8" w:line="220" w:lineRule="exact"/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100"/>
      </w:pP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1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:</w:t>
      </w:r>
      <w:r>
        <w:rPr>
          <w:rFonts w:ascii="Times New Roman" w:cs="Times New Roman" w:eastAsia="Times New Roman" w:hAnsi="Times New Roman"/>
          <w:b/>
          <w:spacing w:val="4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Ul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ima</w:t>
      </w:r>
      <w:r>
        <w:rPr>
          <w:rFonts w:ascii="Times New Roman" w:cs="Times New Roman" w:eastAsia="Times New Roman" w:hAnsi="Times New Roman"/>
          <w:b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-2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ura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g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b/>
          <w:spacing w:val="-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da</w:t>
      </w:r>
      <w:r>
        <w:rPr>
          <w:rFonts w:ascii="Times New Roman" w:cs="Times New Roman" w:eastAsia="Times New Roman" w:hAnsi="Times New Roman"/>
          <w:b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b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rio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11" w:line="220" w:lineRule="exact"/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tabs>
          <w:tab w:pos="820" w:val="left"/>
        </w:tabs>
        <w:jc w:val="left"/>
        <w:ind w:hanging="360" w:left="820" w:right="555"/>
      </w:pPr>
      <w:r>
        <w:rPr>
          <w:rFonts w:ascii="Verdana" w:cs="Verdana" w:eastAsia="Verdana" w:hAnsi="Verdana"/>
          <w:spacing w:val="0"/>
          <w:w w:val="100"/>
          <w:sz w:val="20"/>
          <w:szCs w:val="20"/>
        </w:rPr>
        <w:t>•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ab/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Ac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ó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n:</w:t>
      </w:r>
      <w:r>
        <w:rPr>
          <w:rFonts w:ascii="Times New Roman" w:cs="Times New Roman" w:eastAsia="Times New Roman" w:hAnsi="Times New Roman"/>
          <w:b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Al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q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io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lic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k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b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ó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“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er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ltima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”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iri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g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á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ltima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g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460"/>
      </w:pPr>
      <w:r>
        <w:rPr>
          <w:rFonts w:ascii="Verdana" w:cs="Verdana" w:eastAsia="Verdana" w:hAnsi="Verdana"/>
          <w:spacing w:val="0"/>
          <w:w w:val="100"/>
          <w:sz w:val="20"/>
          <w:szCs w:val="20"/>
        </w:rPr>
        <w:t>•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  </w:t>
      </w:r>
      <w:r>
        <w:rPr>
          <w:rFonts w:ascii="Verdana" w:cs="Verdana" w:eastAsia="Verdana" w:hAnsi="Verdana"/>
          <w:spacing w:val="4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Resu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do</w:t>
      </w:r>
      <w:r>
        <w:rPr>
          <w:rFonts w:ascii="Times New Roman" w:cs="Times New Roman" w:eastAsia="Times New Roman" w:hAnsi="Times New Roman"/>
          <w:b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:</w:t>
      </w:r>
      <w:r>
        <w:rPr>
          <w:rFonts w:ascii="Times New Roman" w:cs="Times New Roman" w:eastAsia="Times New Roman" w:hAnsi="Times New Roman"/>
          <w:b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trar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lti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g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460"/>
      </w:pPr>
      <w:r>
        <w:rPr>
          <w:rFonts w:ascii="Verdana" w:cs="Verdana" w:eastAsia="Verdana" w:hAnsi="Verdana"/>
          <w:spacing w:val="0"/>
          <w:w w:val="100"/>
          <w:sz w:val="20"/>
          <w:szCs w:val="20"/>
        </w:rPr>
        <w:t>•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  </w:t>
      </w:r>
      <w:r>
        <w:rPr>
          <w:rFonts w:ascii="Verdana" w:cs="Verdana" w:eastAsia="Verdana" w:hAnsi="Verdana"/>
          <w:spacing w:val="4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Resu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do</w:t>
      </w:r>
      <w:r>
        <w:rPr>
          <w:rFonts w:ascii="Times New Roman" w:cs="Times New Roman" w:eastAsia="Times New Roman" w:hAnsi="Times New Roman"/>
          <w:b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bt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ni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: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5" w:line="240" w:lineRule="exact"/>
      </w:pPr>
      <w:r>
        <w:rPr>
          <w:sz w:val="24"/>
          <w:szCs w:val="24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1424"/>
        <w:sectPr>
          <w:pgMar w:bottom="0" w:footer="0" w:header="744" w:left="980" w:right="1060" w:top="960"/>
          <w:headerReference r:id="rId26" w:type="default"/>
          <w:pgSz w:h="15840" w:w="12240"/>
        </w:sectPr>
      </w:pPr>
      <w:r>
        <w:pict>
          <v:shape style="position:absolute;margin-left:272.6pt;margin-top:-0.001pt;width:172.28pt;height:114.3pt;mso-position-horizontal-relative:page;mso-position-vertical-relative:paragraph;z-index:-506" type="#_x0000_t75">
            <v:imagedata o:title="" r:id="rId28"/>
          </v:shape>
        </w:pict>
      </w:r>
      <w:r>
        <w:pict>
          <v:shape style="width:127.1pt;height:144.64pt" type="#_x0000_t75">
            <v:imagedata o:title="" r:id="rId29"/>
          </v:shape>
        </w:pict>
      </w: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3" w:line="220" w:lineRule="exact"/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33"/>
        <w:ind w:left="100"/>
      </w:pP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7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Inicio</w:t>
      </w:r>
      <w:r>
        <w:rPr>
          <w:rFonts w:ascii="Times New Roman" w:cs="Times New Roman" w:eastAsia="Times New Roman" w:hAnsi="Times New Roman"/>
          <w:b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esión</w:t>
      </w:r>
      <w:r>
        <w:rPr>
          <w:rFonts w:ascii="Times New Roman" w:cs="Times New Roman" w:eastAsia="Times New Roman" w:hAnsi="Times New Roman"/>
          <w:b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–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Ad</w:t>
      </w:r>
      <w:r>
        <w:rPr>
          <w:rFonts w:ascii="Times New Roman" w:cs="Times New Roman" w:eastAsia="Times New Roman" w:hAnsi="Times New Roman"/>
          <w:b/>
          <w:spacing w:val="2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5" w:line="220" w:lineRule="exact"/>
        <w:ind w:left="100" w:right="84"/>
      </w:pP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io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“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icio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esió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”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tra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b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: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“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”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“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trase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ñ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”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spacing w:val="-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b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g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q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Si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eje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te</w:t>
      </w:r>
      <w:r>
        <w:rPr>
          <w:rFonts w:ascii="Times New Roman" w:cs="Times New Roman" w:eastAsia="Times New Roman" w:hAnsi="Times New Roman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q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let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8" w:line="220" w:lineRule="exact"/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100"/>
      </w:pP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b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b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prueba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11" w:line="220" w:lineRule="exact"/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100"/>
      </w:pP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1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: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8" w:line="220" w:lineRule="exact"/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1168"/>
      </w:pPr>
      <w:r>
        <w:rPr>
          <w:rFonts w:ascii="Verdana" w:cs="Verdana" w:eastAsia="Verdana" w:hAnsi="Verdana"/>
          <w:spacing w:val="0"/>
          <w:w w:val="100"/>
          <w:sz w:val="20"/>
          <w:szCs w:val="20"/>
        </w:rPr>
        <w:t>•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  </w:t>
      </w:r>
      <w:r>
        <w:rPr>
          <w:rFonts w:ascii="Verdana" w:cs="Verdana" w:eastAsia="Verdana" w:hAnsi="Verdana"/>
          <w:spacing w:val="4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Ac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ó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n:</w:t>
      </w:r>
      <w:r>
        <w:rPr>
          <w:rFonts w:ascii="Times New Roman" w:cs="Times New Roman" w:eastAsia="Times New Roman" w:hAnsi="Times New Roman"/>
          <w:b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Dej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“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eo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lect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ó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ic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”</w:t>
      </w:r>
      <w:r>
        <w:rPr>
          <w:rFonts w:ascii="Times New Roman" w:cs="Times New Roman" w:eastAsia="Times New Roman" w:hAnsi="Times New Roman"/>
          <w:spacing w:val="-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ío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iar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1168"/>
      </w:pPr>
      <w:r>
        <w:rPr>
          <w:rFonts w:ascii="Verdana" w:cs="Verdana" w:eastAsia="Verdana" w:hAnsi="Verdana"/>
          <w:spacing w:val="0"/>
          <w:w w:val="100"/>
          <w:sz w:val="20"/>
          <w:szCs w:val="20"/>
        </w:rPr>
        <w:t>•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  </w:t>
      </w:r>
      <w:r>
        <w:rPr>
          <w:rFonts w:ascii="Verdana" w:cs="Verdana" w:eastAsia="Verdana" w:hAnsi="Verdana"/>
          <w:spacing w:val="4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Res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lt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do</w:t>
      </w:r>
      <w:r>
        <w:rPr>
          <w:rFonts w:ascii="Times New Roman" w:cs="Times New Roman" w:eastAsia="Times New Roman" w:hAnsi="Times New Roman"/>
          <w:b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:</w:t>
      </w:r>
      <w:r>
        <w:rPr>
          <w:rFonts w:ascii="Times New Roman" w:cs="Times New Roman" w:eastAsia="Times New Roman" w:hAnsi="Times New Roman"/>
          <w:b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estra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ic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q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“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Elect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ó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”</w:t>
      </w:r>
      <w:r>
        <w:rPr>
          <w:rFonts w:ascii="Times New Roman" w:cs="Times New Roman" w:eastAsia="Times New Roman" w:hAnsi="Times New Roman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b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li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g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at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1168"/>
      </w:pPr>
      <w:r>
        <w:rPr>
          <w:rFonts w:ascii="Verdana" w:cs="Verdana" w:eastAsia="Verdana" w:hAnsi="Verdana"/>
          <w:spacing w:val="0"/>
          <w:w w:val="100"/>
          <w:sz w:val="20"/>
          <w:szCs w:val="20"/>
        </w:rPr>
        <w:t>•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  </w:t>
      </w:r>
      <w:r>
        <w:rPr>
          <w:rFonts w:ascii="Verdana" w:cs="Verdana" w:eastAsia="Verdana" w:hAnsi="Verdana"/>
          <w:spacing w:val="4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Resu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do</w:t>
      </w:r>
      <w:r>
        <w:rPr>
          <w:rFonts w:ascii="Times New Roman" w:cs="Times New Roman" w:eastAsia="Times New Roman" w:hAnsi="Times New Roman"/>
          <w:b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bt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ni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b/>
          <w:spacing w:val="3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: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72"/>
        <w:ind w:left="1163"/>
      </w:pPr>
      <w:r>
        <w:pict>
          <v:shape style="width:158.75pt;height:132.68pt" type="#_x0000_t75">
            <v:imagedata o:title="" r:id="rId30"/>
          </v:shape>
        </w:pict>
      </w: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6" w:line="260" w:lineRule="exact"/>
      </w:pPr>
      <w:r>
        <w:rPr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100"/>
      </w:pP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2"/>
          <w:w w:val="100"/>
          <w:sz w:val="20"/>
          <w:szCs w:val="20"/>
        </w:rPr>
        <w:t>2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: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Falta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“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trase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ñ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”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-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tra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8" w:line="220" w:lineRule="exact"/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460"/>
      </w:pPr>
      <w:r>
        <w:rPr>
          <w:rFonts w:ascii="Verdana" w:cs="Verdana" w:eastAsia="Verdana" w:hAnsi="Verdana"/>
          <w:spacing w:val="0"/>
          <w:w w:val="100"/>
          <w:sz w:val="20"/>
          <w:szCs w:val="20"/>
        </w:rPr>
        <w:t>•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  </w:t>
      </w:r>
      <w:r>
        <w:rPr>
          <w:rFonts w:ascii="Verdana" w:cs="Verdana" w:eastAsia="Verdana" w:hAnsi="Verdana"/>
          <w:spacing w:val="4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Ac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ó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n:</w:t>
      </w:r>
      <w:r>
        <w:rPr>
          <w:rFonts w:ascii="Times New Roman" w:cs="Times New Roman" w:eastAsia="Times New Roman" w:hAnsi="Times New Roman"/>
          <w:b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Dej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trase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ñ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ío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iar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460"/>
      </w:pPr>
      <w:r>
        <w:rPr>
          <w:rFonts w:ascii="Verdana" w:cs="Verdana" w:eastAsia="Verdana" w:hAnsi="Verdana"/>
          <w:spacing w:val="0"/>
          <w:w w:val="100"/>
          <w:sz w:val="20"/>
          <w:szCs w:val="20"/>
        </w:rPr>
        <w:t>•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  </w:t>
      </w:r>
      <w:r>
        <w:rPr>
          <w:rFonts w:ascii="Verdana" w:cs="Verdana" w:eastAsia="Verdana" w:hAnsi="Verdana"/>
          <w:spacing w:val="4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Resu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do</w:t>
      </w:r>
      <w:r>
        <w:rPr>
          <w:rFonts w:ascii="Times New Roman" w:cs="Times New Roman" w:eastAsia="Times New Roman" w:hAnsi="Times New Roman"/>
          <w:b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:</w:t>
      </w:r>
      <w:r>
        <w:rPr>
          <w:rFonts w:ascii="Times New Roman" w:cs="Times New Roman" w:eastAsia="Times New Roman" w:hAnsi="Times New Roman"/>
          <w:b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estra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al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ica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q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trase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ñ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-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b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li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g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ia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460"/>
      </w:pPr>
      <w:r>
        <w:rPr>
          <w:rFonts w:ascii="Verdana" w:cs="Verdana" w:eastAsia="Verdana" w:hAnsi="Verdana"/>
          <w:spacing w:val="0"/>
          <w:w w:val="100"/>
          <w:sz w:val="20"/>
          <w:szCs w:val="20"/>
        </w:rPr>
        <w:t>•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  </w:t>
      </w:r>
      <w:r>
        <w:rPr>
          <w:rFonts w:ascii="Verdana" w:cs="Verdana" w:eastAsia="Verdana" w:hAnsi="Verdana"/>
          <w:spacing w:val="4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Resu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do</w:t>
      </w:r>
      <w:r>
        <w:rPr>
          <w:rFonts w:ascii="Times New Roman" w:cs="Times New Roman" w:eastAsia="Times New Roman" w:hAnsi="Times New Roman"/>
          <w:b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bt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ni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b/>
          <w:spacing w:val="2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: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9" w:line="220" w:lineRule="exact"/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460"/>
      </w:pPr>
      <w:r>
        <w:pict>
          <v:shape style="width:138.45pt;height:117.15pt" type="#_x0000_t75">
            <v:imagedata o:title="" r:id="rId31"/>
          </v:shape>
        </w:pict>
      </w: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12" w:line="220" w:lineRule="exact"/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100"/>
      </w:pP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3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: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trase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ñ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ecta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8" w:line="220" w:lineRule="exact"/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460"/>
      </w:pPr>
      <w:r>
        <w:rPr>
          <w:rFonts w:ascii="Verdana" w:cs="Verdana" w:eastAsia="Verdana" w:hAnsi="Verdana"/>
          <w:spacing w:val="0"/>
          <w:w w:val="100"/>
          <w:sz w:val="20"/>
          <w:szCs w:val="20"/>
        </w:rPr>
        <w:t>•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  </w:t>
      </w:r>
      <w:r>
        <w:rPr>
          <w:rFonts w:ascii="Verdana" w:cs="Verdana" w:eastAsia="Verdana" w:hAnsi="Verdana"/>
          <w:spacing w:val="4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Ac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ó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n:</w:t>
      </w:r>
      <w:r>
        <w:rPr>
          <w:rFonts w:ascii="Times New Roman" w:cs="Times New Roman" w:eastAsia="Times New Roman" w:hAnsi="Times New Roman"/>
          <w:b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g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esar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trase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ñ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ta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iar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1"/>
        <w:ind w:left="460"/>
      </w:pPr>
      <w:r>
        <w:rPr>
          <w:rFonts w:ascii="Verdana" w:cs="Verdana" w:eastAsia="Verdana" w:hAnsi="Verdana"/>
          <w:spacing w:val="0"/>
          <w:w w:val="100"/>
          <w:sz w:val="20"/>
          <w:szCs w:val="20"/>
        </w:rPr>
        <w:t>•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  </w:t>
      </w:r>
      <w:r>
        <w:rPr>
          <w:rFonts w:ascii="Verdana" w:cs="Verdana" w:eastAsia="Verdana" w:hAnsi="Verdana"/>
          <w:spacing w:val="4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Resu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do</w:t>
      </w:r>
      <w:r>
        <w:rPr>
          <w:rFonts w:ascii="Times New Roman" w:cs="Times New Roman" w:eastAsia="Times New Roman" w:hAnsi="Times New Roman"/>
          <w:b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:</w:t>
      </w:r>
      <w:r>
        <w:rPr>
          <w:rFonts w:ascii="Times New Roman" w:cs="Times New Roman" w:eastAsia="Times New Roman" w:hAnsi="Times New Roman"/>
          <w:b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icia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á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g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ica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q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tras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ñ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ta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460"/>
      </w:pPr>
      <w:r>
        <w:rPr>
          <w:rFonts w:ascii="Verdana" w:cs="Verdana" w:eastAsia="Verdana" w:hAnsi="Verdana"/>
          <w:spacing w:val="0"/>
          <w:w w:val="100"/>
          <w:sz w:val="20"/>
          <w:szCs w:val="20"/>
        </w:rPr>
        <w:t>•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  </w:t>
      </w:r>
      <w:r>
        <w:rPr>
          <w:rFonts w:ascii="Verdana" w:cs="Verdana" w:eastAsia="Verdana" w:hAnsi="Verdana"/>
          <w:spacing w:val="4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Res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do</w:t>
      </w:r>
      <w:r>
        <w:rPr>
          <w:rFonts w:ascii="Times New Roman" w:cs="Times New Roman" w:eastAsia="Times New Roman" w:hAnsi="Times New Roman"/>
          <w:b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bt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ni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b/>
          <w:spacing w:val="2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: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8" w:line="100" w:lineRule="exact"/>
      </w:pPr>
      <w:r>
        <w:rPr>
          <w:sz w:val="10"/>
          <w:szCs w:val="1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575"/>
        <w:sectPr>
          <w:pgMar w:bottom="280" w:footer="0" w:header="744" w:left="980" w:right="1180" w:top="960"/>
          <w:pgSz w:h="15840" w:w="12240"/>
        </w:sectPr>
      </w:pPr>
      <w:r>
        <w:pict>
          <v:shape style="width:153.38pt;height:132.3pt" type="#_x0000_t75">
            <v:imagedata o:title="" r:id="rId32"/>
          </v:shape>
        </w:pict>
      </w: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3" w:line="260" w:lineRule="exact"/>
      </w:pPr>
      <w:r>
        <w:rPr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33"/>
        <w:ind w:left="100"/>
      </w:pP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8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g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g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b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pr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–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Ad</w:t>
      </w:r>
      <w:r>
        <w:rPr>
          <w:rFonts w:ascii="Times New Roman" w:cs="Times New Roman" w:eastAsia="Times New Roman" w:hAnsi="Times New Roman"/>
          <w:b/>
          <w:spacing w:val="2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b/>
          <w:spacing w:val="-3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line="220" w:lineRule="exact"/>
        <w:ind w:left="100" w:right="74"/>
      </w:pP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io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“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g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g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ar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ct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”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ta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4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ts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“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b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”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“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cio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”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“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Stoc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k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”,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“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Desc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ió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ct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”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spacing w:val="-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Las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b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g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q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Si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eje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te</w:t>
      </w:r>
      <w:r>
        <w:rPr>
          <w:rFonts w:ascii="Times New Roman" w:cs="Times New Roman" w:eastAsia="Times New Roman" w:hAnsi="Times New Roman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q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estos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let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8" w:line="220" w:lineRule="exact"/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100"/>
      </w:pP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b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b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prueba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8" w:line="220" w:lineRule="exact"/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100"/>
      </w:pP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1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: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11" w:line="220" w:lineRule="exact"/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460"/>
      </w:pPr>
      <w:r>
        <w:rPr>
          <w:rFonts w:ascii="Verdana" w:cs="Verdana" w:eastAsia="Verdana" w:hAnsi="Verdana"/>
          <w:spacing w:val="0"/>
          <w:w w:val="100"/>
          <w:sz w:val="20"/>
          <w:szCs w:val="20"/>
        </w:rPr>
        <w:t>•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  </w:t>
      </w:r>
      <w:r>
        <w:rPr>
          <w:rFonts w:ascii="Verdana" w:cs="Verdana" w:eastAsia="Verdana" w:hAnsi="Verdana"/>
          <w:spacing w:val="4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Ac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ó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n:</w:t>
      </w:r>
      <w:r>
        <w:rPr>
          <w:rFonts w:ascii="Times New Roman" w:cs="Times New Roman" w:eastAsia="Times New Roman" w:hAnsi="Times New Roman"/>
          <w:b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Dej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“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b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”</w:t>
      </w:r>
      <w:r>
        <w:rPr>
          <w:rFonts w:ascii="Times New Roman" w:cs="Times New Roman" w:eastAsia="Times New Roman" w:hAnsi="Times New Roman"/>
          <w:spacing w:val="-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ío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iar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460"/>
      </w:pPr>
      <w:r>
        <w:rPr>
          <w:rFonts w:ascii="Verdana" w:cs="Verdana" w:eastAsia="Verdana" w:hAnsi="Verdana"/>
          <w:spacing w:val="0"/>
          <w:w w:val="100"/>
          <w:sz w:val="20"/>
          <w:szCs w:val="20"/>
        </w:rPr>
        <w:t>•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  </w:t>
      </w:r>
      <w:r>
        <w:rPr>
          <w:rFonts w:ascii="Verdana" w:cs="Verdana" w:eastAsia="Verdana" w:hAnsi="Verdana"/>
          <w:spacing w:val="4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Resu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do</w:t>
      </w:r>
      <w:r>
        <w:rPr>
          <w:rFonts w:ascii="Times New Roman" w:cs="Times New Roman" w:eastAsia="Times New Roman" w:hAnsi="Times New Roman"/>
          <w:b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b/>
          <w:spacing w:val="2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:</w:t>
      </w:r>
      <w:r>
        <w:rPr>
          <w:rFonts w:ascii="Times New Roman" w:cs="Times New Roman" w:eastAsia="Times New Roman" w:hAnsi="Times New Roman"/>
          <w:b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estra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ic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q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“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b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”</w:t>
      </w:r>
      <w:r>
        <w:rPr>
          <w:rFonts w:ascii="Times New Roman" w:cs="Times New Roman" w:eastAsia="Times New Roman" w:hAnsi="Times New Roman"/>
          <w:spacing w:val="-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esta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ío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b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li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g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at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460"/>
      </w:pPr>
      <w:r>
        <w:rPr>
          <w:rFonts w:ascii="Verdana" w:cs="Verdana" w:eastAsia="Verdana" w:hAnsi="Verdana"/>
          <w:spacing w:val="0"/>
          <w:w w:val="100"/>
          <w:sz w:val="20"/>
          <w:szCs w:val="20"/>
        </w:rPr>
        <w:t>•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  </w:t>
      </w:r>
      <w:r>
        <w:rPr>
          <w:rFonts w:ascii="Verdana" w:cs="Verdana" w:eastAsia="Verdana" w:hAnsi="Verdana"/>
          <w:spacing w:val="4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Resu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do</w:t>
      </w:r>
      <w:r>
        <w:rPr>
          <w:rFonts w:ascii="Times New Roman" w:cs="Times New Roman" w:eastAsia="Times New Roman" w:hAnsi="Times New Roman"/>
          <w:b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b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enido: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9" w:line="220" w:lineRule="exact"/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820"/>
      </w:pPr>
      <w:r>
        <w:pict>
          <v:shape style="width:159.74pt;height:225.15pt" type="#_x0000_t75">
            <v:imagedata o:title="" r:id="rId33"/>
          </v:shape>
        </w:pict>
      </w: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10" w:line="220" w:lineRule="exact"/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100"/>
      </w:pP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2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: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11" w:line="220" w:lineRule="exact"/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460"/>
      </w:pPr>
      <w:r>
        <w:rPr>
          <w:rFonts w:ascii="Verdana" w:cs="Verdana" w:eastAsia="Verdana" w:hAnsi="Verdana"/>
          <w:spacing w:val="0"/>
          <w:w w:val="100"/>
          <w:sz w:val="20"/>
          <w:szCs w:val="20"/>
        </w:rPr>
        <w:t>•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  </w:t>
      </w:r>
      <w:r>
        <w:rPr>
          <w:rFonts w:ascii="Verdana" w:cs="Verdana" w:eastAsia="Verdana" w:hAnsi="Verdana"/>
          <w:spacing w:val="4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Ac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ó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n:</w:t>
      </w:r>
      <w:r>
        <w:rPr>
          <w:rFonts w:ascii="Times New Roman" w:cs="Times New Roman" w:eastAsia="Times New Roman" w:hAnsi="Times New Roman"/>
          <w:b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Dejar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“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ci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”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ío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460"/>
      </w:pPr>
      <w:r>
        <w:rPr>
          <w:rFonts w:ascii="Verdana" w:cs="Verdana" w:eastAsia="Verdana" w:hAnsi="Verdana"/>
          <w:spacing w:val="0"/>
          <w:w w:val="100"/>
          <w:sz w:val="20"/>
          <w:szCs w:val="20"/>
        </w:rPr>
        <w:t>•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  </w:t>
      </w:r>
      <w:r>
        <w:rPr>
          <w:rFonts w:ascii="Verdana" w:cs="Verdana" w:eastAsia="Verdana" w:hAnsi="Verdana"/>
          <w:spacing w:val="4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Resu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do</w:t>
      </w:r>
      <w:r>
        <w:rPr>
          <w:rFonts w:ascii="Times New Roman" w:cs="Times New Roman" w:eastAsia="Times New Roman" w:hAnsi="Times New Roman"/>
          <w:b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:</w:t>
      </w:r>
      <w:r>
        <w:rPr>
          <w:rFonts w:ascii="Times New Roman" w:cs="Times New Roman" w:eastAsia="Times New Roman" w:hAnsi="Times New Roman"/>
          <w:b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estra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ic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q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“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ci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”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esta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ío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b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li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g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at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460"/>
      </w:pPr>
      <w:r>
        <w:rPr>
          <w:rFonts w:ascii="Verdana" w:cs="Verdana" w:eastAsia="Verdana" w:hAnsi="Verdana"/>
          <w:spacing w:val="0"/>
          <w:w w:val="100"/>
          <w:sz w:val="20"/>
          <w:szCs w:val="20"/>
        </w:rPr>
        <w:t>•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  </w:t>
      </w:r>
      <w:r>
        <w:rPr>
          <w:rFonts w:ascii="Verdana" w:cs="Verdana" w:eastAsia="Verdana" w:hAnsi="Verdana"/>
          <w:spacing w:val="4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Resu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do</w:t>
      </w:r>
      <w:r>
        <w:rPr>
          <w:rFonts w:ascii="Times New Roman" w:cs="Times New Roman" w:eastAsia="Times New Roman" w:hAnsi="Times New Roman"/>
          <w:b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2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bt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ni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: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8" w:line="240" w:lineRule="exact"/>
      </w:pPr>
      <w:r>
        <w:rPr>
          <w:sz w:val="24"/>
          <w:szCs w:val="24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820"/>
        <w:sectPr>
          <w:pgMar w:bottom="280" w:footer="0" w:header="744" w:left="980" w:right="1280" w:top="960"/>
          <w:pgSz w:h="15840" w:w="12240"/>
        </w:sectPr>
      </w:pPr>
      <w:r>
        <w:pict>
          <v:shape style="width:109.9pt;height:152.19pt" type="#_x0000_t75">
            <v:imagedata o:title="" r:id="rId34"/>
          </v:shape>
        </w:pict>
      </w: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3" w:line="220" w:lineRule="exact"/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33"/>
        <w:ind w:left="100"/>
      </w:pP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3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: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9" w:line="220" w:lineRule="exact"/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460"/>
      </w:pPr>
      <w:r>
        <w:rPr>
          <w:rFonts w:ascii="Verdana" w:cs="Verdana" w:eastAsia="Verdana" w:hAnsi="Verdana"/>
          <w:spacing w:val="0"/>
          <w:w w:val="100"/>
          <w:sz w:val="20"/>
          <w:szCs w:val="20"/>
        </w:rPr>
        <w:t>•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  </w:t>
      </w:r>
      <w:r>
        <w:rPr>
          <w:rFonts w:ascii="Verdana" w:cs="Verdana" w:eastAsia="Verdana" w:hAnsi="Verdana"/>
          <w:spacing w:val="4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Ac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ó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n:</w:t>
      </w:r>
      <w:r>
        <w:rPr>
          <w:rFonts w:ascii="Times New Roman" w:cs="Times New Roman" w:eastAsia="Times New Roman" w:hAnsi="Times New Roman"/>
          <w:b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Dej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“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Stoc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k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”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ío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iar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460"/>
      </w:pPr>
      <w:r>
        <w:rPr>
          <w:rFonts w:ascii="Verdana" w:cs="Verdana" w:eastAsia="Verdana" w:hAnsi="Verdana"/>
          <w:spacing w:val="0"/>
          <w:w w:val="100"/>
          <w:sz w:val="20"/>
          <w:szCs w:val="20"/>
        </w:rPr>
        <w:t>•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  </w:t>
      </w:r>
      <w:r>
        <w:rPr>
          <w:rFonts w:ascii="Verdana" w:cs="Verdana" w:eastAsia="Verdana" w:hAnsi="Verdana"/>
          <w:spacing w:val="4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Resu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do</w:t>
      </w:r>
      <w:r>
        <w:rPr>
          <w:rFonts w:ascii="Times New Roman" w:cs="Times New Roman" w:eastAsia="Times New Roman" w:hAnsi="Times New Roman"/>
          <w:b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:</w:t>
      </w:r>
      <w:r>
        <w:rPr>
          <w:rFonts w:ascii="Times New Roman" w:cs="Times New Roman" w:eastAsia="Times New Roman" w:hAnsi="Times New Roman"/>
          <w:b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estra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ic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q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“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ti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”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esta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io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b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li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g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at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460"/>
      </w:pPr>
      <w:r>
        <w:rPr>
          <w:rFonts w:ascii="Verdana" w:cs="Verdana" w:eastAsia="Verdana" w:hAnsi="Verdana"/>
          <w:spacing w:val="0"/>
          <w:w w:val="100"/>
          <w:sz w:val="20"/>
          <w:szCs w:val="20"/>
        </w:rPr>
        <w:t>•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  </w:t>
      </w:r>
      <w:r>
        <w:rPr>
          <w:rFonts w:ascii="Verdana" w:cs="Verdana" w:eastAsia="Verdana" w:hAnsi="Verdana"/>
          <w:spacing w:val="4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Resu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do</w:t>
      </w:r>
      <w:r>
        <w:rPr>
          <w:rFonts w:ascii="Times New Roman" w:cs="Times New Roman" w:eastAsia="Times New Roman" w:hAnsi="Times New Roman"/>
          <w:b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bt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ni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b/>
          <w:spacing w:val="2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: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10" w:line="220" w:lineRule="exact"/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820"/>
      </w:pPr>
      <w:r>
        <w:pict>
          <v:shape style="width:115.25pt;height:165.57pt" type="#_x0000_t75">
            <v:imagedata o:title="" r:id="rId35"/>
          </v:shape>
        </w:pict>
      </w: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13" w:line="220" w:lineRule="exact"/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100"/>
      </w:pP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b/>
          <w:spacing w:val="2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4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: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8" w:line="220" w:lineRule="exact"/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460"/>
      </w:pPr>
      <w:r>
        <w:rPr>
          <w:rFonts w:ascii="Verdana" w:cs="Verdana" w:eastAsia="Verdana" w:hAnsi="Verdana"/>
          <w:spacing w:val="0"/>
          <w:w w:val="100"/>
          <w:sz w:val="20"/>
          <w:szCs w:val="20"/>
        </w:rPr>
        <w:t>•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  </w:t>
      </w:r>
      <w:r>
        <w:rPr>
          <w:rFonts w:ascii="Verdana" w:cs="Verdana" w:eastAsia="Verdana" w:hAnsi="Verdana"/>
          <w:spacing w:val="4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Ac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ó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n:</w:t>
      </w:r>
      <w:r>
        <w:rPr>
          <w:rFonts w:ascii="Times New Roman" w:cs="Times New Roman" w:eastAsia="Times New Roman" w:hAnsi="Times New Roman"/>
          <w:b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Dej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“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esc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ci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ó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”</w:t>
      </w:r>
      <w:r>
        <w:rPr>
          <w:rFonts w:ascii="Times New Roman" w:cs="Times New Roman" w:eastAsia="Times New Roman" w:hAnsi="Times New Roman"/>
          <w:spacing w:val="-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ío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iar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460"/>
      </w:pPr>
      <w:r>
        <w:rPr>
          <w:rFonts w:ascii="Verdana" w:cs="Verdana" w:eastAsia="Verdana" w:hAnsi="Verdana"/>
          <w:spacing w:val="0"/>
          <w:w w:val="100"/>
          <w:sz w:val="20"/>
          <w:szCs w:val="20"/>
        </w:rPr>
        <w:t>•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  </w:t>
      </w:r>
      <w:r>
        <w:rPr>
          <w:rFonts w:ascii="Verdana" w:cs="Verdana" w:eastAsia="Verdana" w:hAnsi="Verdana"/>
          <w:spacing w:val="4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Resu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do</w:t>
      </w:r>
      <w:r>
        <w:rPr>
          <w:rFonts w:ascii="Times New Roman" w:cs="Times New Roman" w:eastAsia="Times New Roman" w:hAnsi="Times New Roman"/>
          <w:b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:</w:t>
      </w:r>
      <w:r>
        <w:rPr>
          <w:rFonts w:ascii="Times New Roman" w:cs="Times New Roman" w:eastAsia="Times New Roman" w:hAnsi="Times New Roman"/>
          <w:b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estra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ic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q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“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Desc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ci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ó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”</w:t>
      </w:r>
      <w:r>
        <w:rPr>
          <w:rFonts w:ascii="Times New Roman" w:cs="Times New Roman" w:eastAsia="Times New Roman" w:hAnsi="Times New Roman"/>
          <w:spacing w:val="-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cío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b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li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g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at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460"/>
      </w:pPr>
      <w:r>
        <w:rPr>
          <w:rFonts w:ascii="Verdana" w:cs="Verdana" w:eastAsia="Verdana" w:hAnsi="Verdana"/>
          <w:spacing w:val="0"/>
          <w:w w:val="100"/>
          <w:sz w:val="20"/>
          <w:szCs w:val="20"/>
        </w:rPr>
        <w:t>•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  </w:t>
      </w:r>
      <w:r>
        <w:rPr>
          <w:rFonts w:ascii="Verdana" w:cs="Verdana" w:eastAsia="Verdana" w:hAnsi="Verdana"/>
          <w:spacing w:val="4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Resu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do</w:t>
      </w:r>
      <w:r>
        <w:rPr>
          <w:rFonts w:ascii="Times New Roman" w:cs="Times New Roman" w:eastAsia="Times New Roman" w:hAnsi="Times New Roman"/>
          <w:b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bt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ni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: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8" w:line="220" w:lineRule="exact"/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820"/>
        <w:sectPr>
          <w:pgMar w:bottom="280" w:footer="0" w:header="744" w:left="980" w:right="1560" w:top="960"/>
          <w:pgSz w:h="15840" w:w="12240"/>
        </w:sectPr>
      </w:pPr>
      <w:r>
        <w:pict>
          <v:shape style="width:102.85pt;height:152.22pt" type="#_x0000_t75">
            <v:imagedata o:title="" r:id="rId36"/>
          </v:shape>
        </w:pict>
      </w: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3" w:line="220" w:lineRule="exact"/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33"/>
        <w:ind w:left="100"/>
      </w:pP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9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g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b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g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b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Pr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–</w:t>
      </w:r>
      <w:r>
        <w:rPr>
          <w:rFonts w:ascii="Times New Roman" w:cs="Times New Roman" w:eastAsia="Times New Roman" w:hAnsi="Times New Roman"/>
          <w:b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Ad</w:t>
      </w:r>
      <w:r>
        <w:rPr>
          <w:rFonts w:ascii="Times New Roman" w:cs="Times New Roman" w:eastAsia="Times New Roman" w:hAnsi="Times New Roman"/>
          <w:b/>
          <w:spacing w:val="2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b/>
          <w:spacing w:val="-3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1"/>
        <w:ind w:left="100"/>
      </w:pP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“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g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g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ar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”,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le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estra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cto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al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tra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“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Ver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ct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”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8" w:line="220" w:lineRule="exact"/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100"/>
      </w:pP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b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b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11" w:line="220" w:lineRule="exact"/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100"/>
      </w:pP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1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0" w:line="240" w:lineRule="exact"/>
      </w:pPr>
      <w:r>
        <w:rPr>
          <w:sz w:val="24"/>
          <w:szCs w:val="24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tabs>
          <w:tab w:pos="820" w:val="left"/>
        </w:tabs>
        <w:jc w:val="left"/>
        <w:spacing w:line="220" w:lineRule="exact"/>
        <w:ind w:hanging="360" w:left="820" w:right="180"/>
      </w:pPr>
      <w:r>
        <w:rPr>
          <w:rFonts w:ascii="Verdana" w:cs="Verdana" w:eastAsia="Verdana" w:hAnsi="Verdana"/>
          <w:spacing w:val="0"/>
          <w:w w:val="100"/>
          <w:sz w:val="20"/>
          <w:szCs w:val="20"/>
        </w:rPr>
        <w:t>•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ab/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Ac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ó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n:</w:t>
      </w:r>
      <w:r>
        <w:rPr>
          <w:rFonts w:ascii="Times New Roman" w:cs="Times New Roman" w:eastAsia="Times New Roman" w:hAnsi="Times New Roman"/>
          <w:b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cli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k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b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ó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“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g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g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ct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”</w:t>
      </w:r>
      <w:r>
        <w:rPr>
          <w:rFonts w:ascii="Times New Roman" w:cs="Times New Roman" w:eastAsia="Times New Roman" w:hAnsi="Times New Roman"/>
          <w:spacing w:val="-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este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á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g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ta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“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ct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”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line="240" w:lineRule="exact"/>
        <w:ind w:left="460"/>
      </w:pPr>
      <w:r>
        <w:rPr>
          <w:rFonts w:ascii="Verdana" w:cs="Verdana" w:eastAsia="Verdana" w:hAnsi="Verdana"/>
          <w:spacing w:val="0"/>
          <w:w w:val="100"/>
          <w:position w:val="-1"/>
          <w:sz w:val="20"/>
          <w:szCs w:val="20"/>
        </w:rPr>
        <w:t>•</w:t>
      </w:r>
      <w:r>
        <w:rPr>
          <w:rFonts w:ascii="Verdana" w:cs="Verdana" w:eastAsia="Verdana" w:hAnsi="Verdana"/>
          <w:spacing w:val="0"/>
          <w:w w:val="100"/>
          <w:position w:val="-1"/>
          <w:sz w:val="20"/>
          <w:szCs w:val="20"/>
        </w:rPr>
        <w:t>  </w:t>
      </w:r>
      <w:r>
        <w:rPr>
          <w:rFonts w:ascii="Verdana" w:cs="Verdana" w:eastAsia="Verdana" w:hAnsi="Verdana"/>
          <w:spacing w:val="41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position w:val="-1"/>
          <w:sz w:val="20"/>
          <w:szCs w:val="20"/>
        </w:rPr>
        <w:t>Resu</w:t>
      </w:r>
      <w:r>
        <w:rPr>
          <w:rFonts w:ascii="Times New Roman" w:cs="Times New Roman" w:eastAsia="Times New Roman" w:hAnsi="Times New Roman"/>
          <w:b/>
          <w:spacing w:val="-1"/>
          <w:w w:val="100"/>
          <w:position w:val="-1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b/>
          <w:spacing w:val="1"/>
          <w:w w:val="100"/>
          <w:position w:val="-1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b/>
          <w:spacing w:val="1"/>
          <w:w w:val="100"/>
          <w:position w:val="-1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0"/>
          <w:w w:val="100"/>
          <w:position w:val="-1"/>
          <w:sz w:val="20"/>
          <w:szCs w:val="20"/>
        </w:rPr>
        <w:t>do</w:t>
      </w:r>
      <w:r>
        <w:rPr>
          <w:rFonts w:ascii="Times New Roman" w:cs="Times New Roman" w:eastAsia="Times New Roman" w:hAnsi="Times New Roman"/>
          <w:b/>
          <w:spacing w:val="-8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position w:val="-1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b/>
          <w:spacing w:val="-1"/>
          <w:w w:val="100"/>
          <w:position w:val="-1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b/>
          <w:spacing w:val="0"/>
          <w:w w:val="100"/>
          <w:position w:val="-1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b/>
          <w:spacing w:val="1"/>
          <w:w w:val="100"/>
          <w:position w:val="-1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b/>
          <w:spacing w:val="1"/>
          <w:w w:val="100"/>
          <w:position w:val="-1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0"/>
          <w:w w:val="100"/>
          <w:position w:val="-1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b/>
          <w:spacing w:val="1"/>
          <w:w w:val="100"/>
          <w:position w:val="-1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0"/>
          <w:w w:val="100"/>
          <w:position w:val="-1"/>
          <w:sz w:val="20"/>
          <w:szCs w:val="20"/>
        </w:rPr>
        <w:t>:</w:t>
      </w:r>
      <w:r>
        <w:rPr>
          <w:rFonts w:ascii="Times New Roman" w:cs="Times New Roman" w:eastAsia="Times New Roman" w:hAnsi="Times New Roman"/>
          <w:b/>
          <w:spacing w:val="-6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-1"/>
          <w:sz w:val="20"/>
          <w:szCs w:val="20"/>
        </w:rPr>
        <w:t>G</w:t>
      </w:r>
      <w:r>
        <w:rPr>
          <w:rFonts w:ascii="Times New Roman" w:cs="Times New Roman" w:eastAsia="Times New Roman" w:hAnsi="Times New Roman"/>
          <w:spacing w:val="1"/>
          <w:w w:val="100"/>
          <w:position w:val="-1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position w:val="-1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position w:val="-1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1"/>
          <w:w w:val="100"/>
          <w:position w:val="-1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position w:val="-1"/>
          <w:sz w:val="20"/>
          <w:szCs w:val="20"/>
        </w:rPr>
        <w:t>ar</w:t>
      </w:r>
      <w:r>
        <w:rPr>
          <w:rFonts w:ascii="Times New Roman" w:cs="Times New Roman" w:eastAsia="Times New Roman" w:hAnsi="Times New Roman"/>
          <w:spacing w:val="-7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-1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spacing w:val="-1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position w:val="-1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spacing w:val="1"/>
          <w:w w:val="100"/>
          <w:position w:val="-1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1"/>
          <w:w w:val="100"/>
          <w:position w:val="-1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1"/>
          <w:w w:val="100"/>
          <w:position w:val="-1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1"/>
          <w:w w:val="100"/>
          <w:position w:val="-1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1"/>
          <w:w w:val="100"/>
          <w:position w:val="-1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0"/>
          <w:w w:val="100"/>
          <w:position w:val="-1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-6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position w:val="-1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2"/>
          <w:w w:val="100"/>
          <w:position w:val="-1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position w:val="-1"/>
          <w:sz w:val="20"/>
          <w:szCs w:val="20"/>
        </w:rPr>
        <w:t>g</w:t>
      </w:r>
      <w:r>
        <w:rPr>
          <w:rFonts w:ascii="Times New Roman" w:cs="Times New Roman" w:eastAsia="Times New Roman" w:hAnsi="Times New Roman"/>
          <w:spacing w:val="0"/>
          <w:w w:val="100"/>
          <w:position w:val="-1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-1"/>
          <w:w w:val="100"/>
          <w:position w:val="-1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0"/>
          <w:w w:val="100"/>
          <w:position w:val="-1"/>
          <w:sz w:val="20"/>
          <w:szCs w:val="20"/>
        </w:rPr>
        <w:t>tra</w:t>
      </w:r>
      <w:r>
        <w:rPr>
          <w:rFonts w:ascii="Times New Roman" w:cs="Times New Roman" w:eastAsia="Times New Roman" w:hAnsi="Times New Roman"/>
          <w:spacing w:val="1"/>
          <w:w w:val="100"/>
          <w:position w:val="-1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position w:val="-1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6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1"/>
          <w:w w:val="100"/>
          <w:position w:val="-1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spacing w:val="1"/>
          <w:w w:val="100"/>
          <w:position w:val="-1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position w:val="-1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2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-1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spacing w:val="-1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position w:val="-1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position w:val="-1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1"/>
          <w:w w:val="100"/>
          <w:position w:val="-1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0"/>
          <w:w w:val="100"/>
          <w:position w:val="-1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1"/>
          <w:w w:val="100"/>
          <w:position w:val="-1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position w:val="-1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-1"/>
          <w:w w:val="100"/>
          <w:position w:val="-1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0"/>
          <w:w w:val="100"/>
          <w:position w:val="-1"/>
          <w:sz w:val="20"/>
          <w:szCs w:val="20"/>
        </w:rPr>
        <w:t>tra</w:t>
      </w:r>
      <w:r>
        <w:rPr>
          <w:rFonts w:ascii="Times New Roman" w:cs="Times New Roman" w:eastAsia="Times New Roman" w:hAnsi="Times New Roman"/>
          <w:spacing w:val="1"/>
          <w:w w:val="100"/>
          <w:position w:val="-1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1"/>
          <w:w w:val="100"/>
          <w:position w:val="-1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position w:val="-1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7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position w:val="-1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position w:val="-1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-1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-1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spacing w:val="1"/>
          <w:w w:val="100"/>
          <w:position w:val="-1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position w:val="-1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-2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-1"/>
          <w:sz w:val="20"/>
          <w:szCs w:val="20"/>
        </w:rPr>
        <w:t>3</w:t>
      </w:r>
      <w:r>
        <w:rPr>
          <w:rFonts w:ascii="Times New Roman" w:cs="Times New Roman" w:eastAsia="Times New Roman" w:hAnsi="Times New Roman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-1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-1"/>
          <w:w w:val="100"/>
          <w:position w:val="-1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1"/>
          <w:w w:val="100"/>
          <w:position w:val="-1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spacing w:val="1"/>
          <w:w w:val="100"/>
          <w:position w:val="-1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position w:val="-1"/>
          <w:sz w:val="20"/>
          <w:szCs w:val="20"/>
        </w:rPr>
        <w:t>ts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460"/>
      </w:pPr>
      <w:r>
        <w:rPr>
          <w:rFonts w:ascii="Verdana" w:cs="Verdana" w:eastAsia="Verdana" w:hAnsi="Verdana"/>
          <w:spacing w:val="0"/>
          <w:w w:val="100"/>
          <w:sz w:val="20"/>
          <w:szCs w:val="20"/>
        </w:rPr>
        <w:t>•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  </w:t>
      </w:r>
      <w:r>
        <w:rPr>
          <w:rFonts w:ascii="Verdana" w:cs="Verdana" w:eastAsia="Verdana" w:hAnsi="Verdana"/>
          <w:spacing w:val="4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Resu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do</w:t>
      </w:r>
      <w:r>
        <w:rPr>
          <w:rFonts w:ascii="Times New Roman" w:cs="Times New Roman" w:eastAsia="Times New Roman" w:hAnsi="Times New Roman"/>
          <w:b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bt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ni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b/>
          <w:spacing w:val="2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: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10" w:line="220" w:lineRule="exact"/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820"/>
      </w:pPr>
      <w:r>
        <w:pict>
          <v:shape style="width:267.98pt;height:104.8pt" type="#_x0000_t75">
            <v:imagedata o:title="" r:id="rId37"/>
          </v:shape>
        </w:pict>
      </w: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14" w:line="220" w:lineRule="exact"/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100"/>
      </w:pP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10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b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Ver</w:t>
      </w:r>
      <w:r>
        <w:rPr>
          <w:rFonts w:ascii="Times New Roman" w:cs="Times New Roman" w:eastAsia="Times New Roman" w:hAnsi="Times New Roman"/>
          <w:b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pr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duc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b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–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Ad</w:t>
      </w:r>
      <w:r>
        <w:rPr>
          <w:rFonts w:ascii="Times New Roman" w:cs="Times New Roman" w:eastAsia="Times New Roman" w:hAnsi="Times New Roman"/>
          <w:b/>
          <w:spacing w:val="2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100"/>
      </w:pP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“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Ver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ct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”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tra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al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tra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ct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-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g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ck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11" w:line="220" w:lineRule="exact"/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100"/>
      </w:pP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b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de</w:t>
      </w:r>
      <w:r>
        <w:rPr>
          <w:rFonts w:ascii="Times New Roman" w:cs="Times New Roman" w:eastAsia="Times New Roman" w:hAnsi="Times New Roman"/>
          <w:b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11" w:line="220" w:lineRule="exact"/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100"/>
      </w:pP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1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9" w:line="220" w:lineRule="exact"/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tabs>
          <w:tab w:pos="820" w:val="left"/>
        </w:tabs>
        <w:jc w:val="left"/>
        <w:ind w:hanging="360" w:left="820" w:right="403"/>
      </w:pPr>
      <w:r>
        <w:rPr>
          <w:rFonts w:ascii="Verdana" w:cs="Verdana" w:eastAsia="Verdana" w:hAnsi="Verdana"/>
          <w:spacing w:val="0"/>
          <w:w w:val="100"/>
          <w:sz w:val="20"/>
          <w:szCs w:val="20"/>
        </w:rPr>
        <w:t>•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ab/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Ac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ó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n:</w:t>
      </w:r>
      <w:r>
        <w:rPr>
          <w:rFonts w:ascii="Times New Roman" w:cs="Times New Roman" w:eastAsia="Times New Roman" w:hAnsi="Times New Roman"/>
          <w:b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tra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cli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k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b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ó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“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Ver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”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este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iri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g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irá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al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están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al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460"/>
      </w:pPr>
      <w:r>
        <w:rPr>
          <w:rFonts w:ascii="Verdana" w:cs="Verdana" w:eastAsia="Verdana" w:hAnsi="Verdana"/>
          <w:spacing w:val="0"/>
          <w:w w:val="100"/>
          <w:sz w:val="20"/>
          <w:szCs w:val="20"/>
        </w:rPr>
        <w:t>•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  </w:t>
      </w:r>
      <w:r>
        <w:rPr>
          <w:rFonts w:ascii="Verdana" w:cs="Verdana" w:eastAsia="Verdana" w:hAnsi="Verdana"/>
          <w:spacing w:val="4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Resu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do</w:t>
      </w:r>
      <w:r>
        <w:rPr>
          <w:rFonts w:ascii="Times New Roman" w:cs="Times New Roman" w:eastAsia="Times New Roman" w:hAnsi="Times New Roman"/>
          <w:b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:</w:t>
      </w:r>
      <w:r>
        <w:rPr>
          <w:rFonts w:ascii="Times New Roman" w:cs="Times New Roman" w:eastAsia="Times New Roman" w:hAnsi="Times New Roman"/>
          <w:b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b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ar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ct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g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tra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tra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460"/>
      </w:pPr>
      <w:r>
        <w:rPr>
          <w:rFonts w:ascii="Verdana" w:cs="Verdana" w:eastAsia="Verdana" w:hAnsi="Verdana"/>
          <w:spacing w:val="0"/>
          <w:w w:val="100"/>
          <w:sz w:val="20"/>
          <w:szCs w:val="20"/>
        </w:rPr>
        <w:t>•</w:t>
      </w:r>
      <w:r>
        <w:rPr>
          <w:rFonts w:ascii="Verdana" w:cs="Verdana" w:eastAsia="Verdana" w:hAnsi="Verdana"/>
          <w:spacing w:val="0"/>
          <w:w w:val="100"/>
          <w:sz w:val="20"/>
          <w:szCs w:val="20"/>
        </w:rPr>
        <w:t>  </w:t>
      </w:r>
      <w:r>
        <w:rPr>
          <w:rFonts w:ascii="Verdana" w:cs="Verdana" w:eastAsia="Verdana" w:hAnsi="Verdana"/>
          <w:spacing w:val="4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Resu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do</w:t>
      </w:r>
      <w:r>
        <w:rPr>
          <w:rFonts w:ascii="Times New Roman" w:cs="Times New Roman" w:eastAsia="Times New Roman" w:hAnsi="Times New Roman"/>
          <w:b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bt</w:t>
      </w:r>
      <w:r>
        <w:rPr>
          <w:rFonts w:ascii="Times New Roman" w:cs="Times New Roman" w:eastAsia="Times New Roman" w:hAnsi="Times New Roman"/>
          <w:b/>
          <w:spacing w:val="1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ni</w:t>
      </w:r>
      <w:r>
        <w:rPr>
          <w:rFonts w:ascii="Times New Roman" w:cs="Times New Roman" w:eastAsia="Times New Roman" w:hAnsi="Times New Roman"/>
          <w:b/>
          <w:spacing w:val="-1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b/>
          <w:spacing w:val="2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b/>
          <w:spacing w:val="0"/>
          <w:w w:val="100"/>
          <w:sz w:val="20"/>
          <w:szCs w:val="20"/>
        </w:rPr>
        <w:t>: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8" w:line="220" w:lineRule="exact"/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820"/>
      </w:pPr>
      <w:r>
        <w:pict>
          <v:shape style="width:315.23pt;height:110.8pt" type="#_x0000_t75">
            <v:imagedata o:title="" r:id="rId38"/>
          </v:shape>
        </w:pict>
      </w:r>
      <w:r>
        <w:rPr>
          <w:rFonts w:ascii="Times New Roman" w:cs="Times New Roman" w:eastAsia="Times New Roman" w:hAnsi="Times New Roman"/>
          <w:sz w:val="20"/>
          <w:szCs w:val="20"/>
        </w:rPr>
      </w:r>
    </w:p>
    <w:sectPr>
      <w:pgMar w:bottom="280" w:footer="0" w:header="744" w:left="980" w:right="1580" w:top="960"/>
      <w:pgSz w:h="15840" w:w="12240"/>
    </w:sectPr>
  </w:body>
</w:document>
</file>

<file path=word/header1.xml><?xml version="1.0" encoding="utf-8"?>
<w:hdr xmlns:m="http://schemas.openxmlformats.org/officeDocument/2006/math" xmlns:o="urn:schemas-microsoft-com:office:office" xmlns:r="http://schemas.openxmlformats.org/officeDocument/2006/relationships" xmlns:v="urn:schemas-microsoft-com:vml" xmlns:ve="http://schemas.openxmlformats.org/markup-compatibility/2006" xmlns:w="http://schemas.openxmlformats.org/wordprocessingml/2006/main" xmlns:w10="urn:schemas-microsoft-com:office:word" xmlns:wne="http://schemas.microsoft.com/office/word/2006/wordml" xmlns:wp="http://schemas.openxmlformats.org/drawingml/2006/wordprocessingDrawing" xml:space="preserve">
  <w:p>
    <w:pPr>
      <w:rPr>
        <w:sz w:val="20"/>
        <w:szCs w:val="20"/>
      </w:rPr>
      <w:jc w:val="left"/>
      <w:spacing w:line="200" w:lineRule="exact"/>
    </w:pPr>
    <w:r>
      <w:pict>
        <v:shape filled="f" stroked="f" style="position:absolute;margin-left:175.78pt;margin-top:36.2pt;width:90.9486pt;height:13.04pt;mso-position-horizontal-relative:page;mso-position-vertical-relative:page;z-index:-513" type="#_x0000_t202">
          <v:textbox inset="0,0,0,0">
            <w:txbxContent>
              <w:p>
                <w:pPr>
                  <w:rPr>
                    <w:rFonts w:ascii="Calibri" w:cs="Calibri" w:eastAsia="Calibri" w:hAnsi="Calibri"/>
                    <w:sz w:val="22"/>
                    <w:szCs w:val="22"/>
                  </w:rPr>
                  <w:jc w:val="left"/>
                  <w:spacing w:line="240" w:lineRule="exact"/>
                  <w:ind w:left="20" w:right="-33"/>
                </w:pPr>
                <w:r>
                  <w:rPr>
                    <w:rFonts w:ascii="Calibri" w:cs="Calibri" w:eastAsia="Calibri" w:hAnsi="Calibri"/>
                    <w:spacing w:val="1"/>
                    <w:w w:val="100"/>
                    <w:position w:val="1"/>
                    <w:sz w:val="22"/>
                    <w:szCs w:val="22"/>
                  </w:rPr>
                  <w:t>M</w:t>
                </w:r>
                <w:r>
                  <w:rPr>
                    <w:rFonts w:ascii="Calibri" w:cs="Calibri" w:eastAsia="Calibri" w:hAnsi="Calibri"/>
                    <w:spacing w:val="-1"/>
                    <w:w w:val="100"/>
                    <w:position w:val="1"/>
                    <w:sz w:val="22"/>
                    <w:szCs w:val="22"/>
                  </w:rPr>
                  <w:t>A</w:t>
                </w:r>
                <w:r>
                  <w:rPr>
                    <w:rFonts w:ascii="Calibri" w:cs="Calibri" w:eastAsia="Calibri" w:hAnsi="Calibri"/>
                    <w:spacing w:val="0"/>
                    <w:w w:val="100"/>
                    <w:position w:val="1"/>
                    <w:sz w:val="22"/>
                    <w:szCs w:val="22"/>
                  </w:rPr>
                  <w:t>N</w:t>
                </w:r>
                <w:r>
                  <w:rPr>
                    <w:rFonts w:ascii="Calibri" w:cs="Calibri" w:eastAsia="Calibri" w:hAnsi="Calibri"/>
                    <w:spacing w:val="-5"/>
                    <w:w w:val="100"/>
                    <w:position w:val="1"/>
                    <w:sz w:val="22"/>
                    <w:szCs w:val="22"/>
                  </w:rPr>
                  <w:t>U</w:t>
                </w:r>
                <w:r>
                  <w:rPr>
                    <w:rFonts w:ascii="Calibri" w:cs="Calibri" w:eastAsia="Calibri" w:hAnsi="Calibri"/>
                    <w:spacing w:val="-1"/>
                    <w:w w:val="100"/>
                    <w:position w:val="1"/>
                    <w:sz w:val="22"/>
                    <w:szCs w:val="22"/>
                  </w:rPr>
                  <w:t>A</w:t>
                </w:r>
                <w:r>
                  <w:rPr>
                    <w:rFonts w:ascii="Calibri" w:cs="Calibri" w:eastAsia="Calibri" w:hAnsi="Calibri"/>
                    <w:spacing w:val="0"/>
                    <w:w w:val="100"/>
                    <w:position w:val="1"/>
                    <w:sz w:val="22"/>
                    <w:szCs w:val="22"/>
                  </w:rPr>
                  <w:t>L</w:t>
                </w:r>
                <w:r>
                  <w:rPr>
                    <w:rFonts w:ascii="Calibri" w:cs="Calibri" w:eastAsia="Calibri" w:hAnsi="Calibri"/>
                    <w:spacing w:val="26"/>
                    <w:w w:val="100"/>
                    <w:position w:val="1"/>
                    <w:sz w:val="22"/>
                    <w:szCs w:val="22"/>
                  </w:rPr>
                  <w:t> </w:t>
                </w:r>
                <w:r>
                  <w:rPr>
                    <w:rFonts w:ascii="Calibri" w:cs="Calibri" w:eastAsia="Calibri" w:hAnsi="Calibri"/>
                    <w:spacing w:val="1"/>
                    <w:w w:val="104"/>
                    <w:position w:val="1"/>
                    <w:sz w:val="22"/>
                    <w:szCs w:val="22"/>
                  </w:rPr>
                  <w:t>T</w:t>
                </w:r>
                <w:r>
                  <w:rPr>
                    <w:rFonts w:ascii="Calibri" w:cs="Calibri" w:eastAsia="Calibri" w:hAnsi="Calibri"/>
                    <w:spacing w:val="-2"/>
                    <w:w w:val="104"/>
                    <w:position w:val="1"/>
                    <w:sz w:val="22"/>
                    <w:szCs w:val="22"/>
                  </w:rPr>
                  <w:t>E</w:t>
                </w:r>
                <w:r>
                  <w:rPr>
                    <w:rFonts w:ascii="Calibri" w:cs="Calibri" w:eastAsia="Calibri" w:hAnsi="Calibri"/>
                    <w:spacing w:val="-3"/>
                    <w:w w:val="127"/>
                    <w:position w:val="1"/>
                    <w:sz w:val="22"/>
                    <w:szCs w:val="22"/>
                  </w:rPr>
                  <w:t>C</w:t>
                </w:r>
                <w:r>
                  <w:rPr>
                    <w:rFonts w:ascii="Calibri" w:cs="Calibri" w:eastAsia="Calibri" w:hAnsi="Calibri"/>
                    <w:spacing w:val="2"/>
                    <w:w w:val="106"/>
                    <w:position w:val="1"/>
                    <w:sz w:val="22"/>
                    <w:szCs w:val="22"/>
                  </w:rPr>
                  <w:t>N</w:t>
                </w:r>
                <w:r>
                  <w:rPr>
                    <w:rFonts w:ascii="Calibri" w:cs="Calibri" w:eastAsia="Calibri" w:hAnsi="Calibri"/>
                    <w:spacing w:val="-2"/>
                    <w:w w:val="107"/>
                    <w:position w:val="1"/>
                    <w:sz w:val="22"/>
                    <w:szCs w:val="22"/>
                  </w:rPr>
                  <w:t>I</w:t>
                </w:r>
                <w:r>
                  <w:rPr>
                    <w:rFonts w:ascii="Calibri" w:cs="Calibri" w:eastAsia="Calibri" w:hAnsi="Calibri"/>
                    <w:spacing w:val="-1"/>
                    <w:w w:val="127"/>
                    <w:position w:val="1"/>
                    <w:sz w:val="22"/>
                    <w:szCs w:val="22"/>
                  </w:rPr>
                  <w:t>C</w:t>
                </w:r>
                <w:r>
                  <w:rPr>
                    <w:rFonts w:ascii="Calibri" w:cs="Calibri" w:eastAsia="Calibri" w:hAnsi="Calibri"/>
                    <w:spacing w:val="0"/>
                    <w:w w:val="108"/>
                    <w:position w:val="1"/>
                    <w:sz w:val="22"/>
                    <w:szCs w:val="22"/>
                  </w:rPr>
                  <w:t>O</w:t>
                </w:r>
                <w:r>
                  <w:rPr>
                    <w:rFonts w:ascii="Calibri" w:cs="Calibri" w:eastAsia="Calibri" w:hAnsi="Calibri"/>
                    <w:spacing w:val="0"/>
                    <w:w w:val="100"/>
                    <w:position w:val="0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pict>
        <v:shape filled="f" stroked="f" style="position:absolute;margin-left:519.62pt;margin-top:36.68pt;width:9.83069pt;height:13.04pt;mso-position-horizontal-relative:page;mso-position-vertical-relative:page;z-index:-512" type="#_x0000_t202">
          <v:textbox inset="0,0,0,0">
            <w:txbxContent>
              <w:p>
                <w:pPr>
                  <w:rPr>
                    <w:rFonts w:ascii="Calibri" w:cs="Calibri" w:eastAsia="Calibri" w:hAnsi="Calibri"/>
                    <w:sz w:val="22"/>
                    <w:szCs w:val="22"/>
                  </w:rPr>
                  <w:jc w:val="left"/>
                  <w:spacing w:line="240" w:lineRule="exact"/>
                  <w:ind w:left="40"/>
                </w:pPr>
                <w:r>
                  <w:rPr>
                    <w:rFonts w:ascii="Calibri" w:cs="Calibri" w:eastAsia="Calibri" w:hAnsi="Calibri"/>
                    <w:w w:val="104"/>
                    <w:position w:val="1"/>
                    <w:sz w:val="22"/>
                    <w:szCs w:val="22"/>
                  </w:rPr>
                </w:r>
                <w:r>
                  <w:fldChar w:fldCharType="begin"/>
                </w:r>
                <w:r>
                  <w:rPr>
                    <w:rFonts w:ascii="Calibri" w:cs="Calibri" w:eastAsia="Calibri" w:hAnsi="Calibri"/>
                    <w:spacing w:val="0"/>
                    <w:w w:val="104"/>
                    <w:position w:val="1"/>
                    <w:sz w:val="22"/>
                    <w:szCs w:val="22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  <w:r>
                  <w:rPr>
                    <w:rFonts w:ascii="Calibri" w:cs="Calibri" w:eastAsia="Calibri" w:hAnsi="Calibri"/>
                    <w:spacing w:val="0"/>
                    <w:w w:val="104"/>
                    <w:position w:val="1"/>
                    <w:sz w:val="22"/>
                    <w:szCs w:val="22"/>
                  </w:rPr>
                </w:r>
                <w:r>
                  <w:rPr>
                    <w:rFonts w:ascii="Calibri" w:cs="Calibri" w:eastAsia="Calibri" w:hAnsi="Calibri"/>
                    <w:spacing w:val="0"/>
                    <w:w w:val="100"/>
                    <w:position w:val="0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2.xml><?xml version="1.0" encoding="utf-8"?>
<w:hdr xmlns:m="http://schemas.openxmlformats.org/officeDocument/2006/math" xmlns:o="urn:schemas-microsoft-com:office:office" xmlns:r="http://schemas.openxmlformats.org/officeDocument/2006/relationships" xmlns:v="urn:schemas-microsoft-com:vml" xmlns:ve="http://schemas.openxmlformats.org/markup-compatibility/2006" xmlns:w="http://schemas.openxmlformats.org/wordprocessingml/2006/main" xmlns:w10="urn:schemas-microsoft-com:office:word" xmlns:wne="http://schemas.microsoft.com/office/word/2006/wordml" xmlns:wp="http://schemas.openxmlformats.org/drawingml/2006/wordprocessingDrawing" xml:space="preserve">
  <w:p>
    <w:pPr>
      <w:rPr>
        <w:sz w:val="20"/>
        <w:szCs w:val="20"/>
      </w:rPr>
      <w:jc w:val="left"/>
      <w:spacing w:line="200" w:lineRule="exact"/>
    </w:pPr>
    <w:r>
      <w:pict>
        <v:shape filled="f" stroked="f" style="position:absolute;margin-left:175.78pt;margin-top:36.2pt;width:90.9486pt;height:13.04pt;mso-position-horizontal-relative:page;mso-position-vertical-relative:page;z-index:-511" type="#_x0000_t202">
          <v:textbox inset="0,0,0,0">
            <w:txbxContent>
              <w:p>
                <w:pPr>
                  <w:rPr>
                    <w:rFonts w:ascii="Calibri" w:cs="Calibri" w:eastAsia="Calibri" w:hAnsi="Calibri"/>
                    <w:sz w:val="22"/>
                    <w:szCs w:val="22"/>
                  </w:rPr>
                  <w:jc w:val="left"/>
                  <w:spacing w:line="240" w:lineRule="exact"/>
                  <w:ind w:left="20" w:right="-33"/>
                </w:pPr>
                <w:r>
                  <w:rPr>
                    <w:rFonts w:ascii="Calibri" w:cs="Calibri" w:eastAsia="Calibri" w:hAnsi="Calibri"/>
                    <w:spacing w:val="1"/>
                    <w:w w:val="100"/>
                    <w:position w:val="1"/>
                    <w:sz w:val="22"/>
                    <w:szCs w:val="22"/>
                  </w:rPr>
                  <w:t>M</w:t>
                </w:r>
                <w:r>
                  <w:rPr>
                    <w:rFonts w:ascii="Calibri" w:cs="Calibri" w:eastAsia="Calibri" w:hAnsi="Calibri"/>
                    <w:spacing w:val="-1"/>
                    <w:w w:val="100"/>
                    <w:position w:val="1"/>
                    <w:sz w:val="22"/>
                    <w:szCs w:val="22"/>
                  </w:rPr>
                  <w:t>A</w:t>
                </w:r>
                <w:r>
                  <w:rPr>
                    <w:rFonts w:ascii="Calibri" w:cs="Calibri" w:eastAsia="Calibri" w:hAnsi="Calibri"/>
                    <w:spacing w:val="0"/>
                    <w:w w:val="100"/>
                    <w:position w:val="1"/>
                    <w:sz w:val="22"/>
                    <w:szCs w:val="22"/>
                  </w:rPr>
                  <w:t>N</w:t>
                </w:r>
                <w:r>
                  <w:rPr>
                    <w:rFonts w:ascii="Calibri" w:cs="Calibri" w:eastAsia="Calibri" w:hAnsi="Calibri"/>
                    <w:spacing w:val="-5"/>
                    <w:w w:val="100"/>
                    <w:position w:val="1"/>
                    <w:sz w:val="22"/>
                    <w:szCs w:val="22"/>
                  </w:rPr>
                  <w:t>U</w:t>
                </w:r>
                <w:r>
                  <w:rPr>
                    <w:rFonts w:ascii="Calibri" w:cs="Calibri" w:eastAsia="Calibri" w:hAnsi="Calibri"/>
                    <w:spacing w:val="-1"/>
                    <w:w w:val="100"/>
                    <w:position w:val="1"/>
                    <w:sz w:val="22"/>
                    <w:szCs w:val="22"/>
                  </w:rPr>
                  <w:t>A</w:t>
                </w:r>
                <w:r>
                  <w:rPr>
                    <w:rFonts w:ascii="Calibri" w:cs="Calibri" w:eastAsia="Calibri" w:hAnsi="Calibri"/>
                    <w:spacing w:val="0"/>
                    <w:w w:val="100"/>
                    <w:position w:val="1"/>
                    <w:sz w:val="22"/>
                    <w:szCs w:val="22"/>
                  </w:rPr>
                  <w:t>L</w:t>
                </w:r>
                <w:r>
                  <w:rPr>
                    <w:rFonts w:ascii="Calibri" w:cs="Calibri" w:eastAsia="Calibri" w:hAnsi="Calibri"/>
                    <w:spacing w:val="26"/>
                    <w:w w:val="100"/>
                    <w:position w:val="1"/>
                    <w:sz w:val="22"/>
                    <w:szCs w:val="22"/>
                  </w:rPr>
                  <w:t> </w:t>
                </w:r>
                <w:r>
                  <w:rPr>
                    <w:rFonts w:ascii="Calibri" w:cs="Calibri" w:eastAsia="Calibri" w:hAnsi="Calibri"/>
                    <w:spacing w:val="1"/>
                    <w:w w:val="104"/>
                    <w:position w:val="1"/>
                    <w:sz w:val="22"/>
                    <w:szCs w:val="22"/>
                  </w:rPr>
                  <w:t>T</w:t>
                </w:r>
                <w:r>
                  <w:rPr>
                    <w:rFonts w:ascii="Calibri" w:cs="Calibri" w:eastAsia="Calibri" w:hAnsi="Calibri"/>
                    <w:spacing w:val="-2"/>
                    <w:w w:val="104"/>
                    <w:position w:val="1"/>
                    <w:sz w:val="22"/>
                    <w:szCs w:val="22"/>
                  </w:rPr>
                  <w:t>E</w:t>
                </w:r>
                <w:r>
                  <w:rPr>
                    <w:rFonts w:ascii="Calibri" w:cs="Calibri" w:eastAsia="Calibri" w:hAnsi="Calibri"/>
                    <w:spacing w:val="-3"/>
                    <w:w w:val="127"/>
                    <w:position w:val="1"/>
                    <w:sz w:val="22"/>
                    <w:szCs w:val="22"/>
                  </w:rPr>
                  <w:t>C</w:t>
                </w:r>
                <w:r>
                  <w:rPr>
                    <w:rFonts w:ascii="Calibri" w:cs="Calibri" w:eastAsia="Calibri" w:hAnsi="Calibri"/>
                    <w:spacing w:val="2"/>
                    <w:w w:val="106"/>
                    <w:position w:val="1"/>
                    <w:sz w:val="22"/>
                    <w:szCs w:val="22"/>
                  </w:rPr>
                  <w:t>N</w:t>
                </w:r>
                <w:r>
                  <w:rPr>
                    <w:rFonts w:ascii="Calibri" w:cs="Calibri" w:eastAsia="Calibri" w:hAnsi="Calibri"/>
                    <w:spacing w:val="-2"/>
                    <w:w w:val="107"/>
                    <w:position w:val="1"/>
                    <w:sz w:val="22"/>
                    <w:szCs w:val="22"/>
                  </w:rPr>
                  <w:t>I</w:t>
                </w:r>
                <w:r>
                  <w:rPr>
                    <w:rFonts w:ascii="Calibri" w:cs="Calibri" w:eastAsia="Calibri" w:hAnsi="Calibri"/>
                    <w:spacing w:val="-1"/>
                    <w:w w:val="127"/>
                    <w:position w:val="1"/>
                    <w:sz w:val="22"/>
                    <w:szCs w:val="22"/>
                  </w:rPr>
                  <w:t>C</w:t>
                </w:r>
                <w:r>
                  <w:rPr>
                    <w:rFonts w:ascii="Calibri" w:cs="Calibri" w:eastAsia="Calibri" w:hAnsi="Calibri"/>
                    <w:spacing w:val="0"/>
                    <w:w w:val="108"/>
                    <w:position w:val="1"/>
                    <w:sz w:val="22"/>
                    <w:szCs w:val="22"/>
                  </w:rPr>
                  <w:t>O</w:t>
                </w:r>
                <w:r>
                  <w:rPr>
                    <w:rFonts w:ascii="Calibri" w:cs="Calibri" w:eastAsia="Calibri" w:hAnsi="Calibri"/>
                    <w:spacing w:val="0"/>
                    <w:w w:val="100"/>
                    <w:position w:val="0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pict>
        <v:shape filled="f" stroked="f" style="position:absolute;margin-left:520.62pt;margin-top:36.68pt;width:7.87828pt;height:13.04pt;mso-position-horizontal-relative:page;mso-position-vertical-relative:page;z-index:-510" type="#_x0000_t202">
          <v:textbox inset="0,0,0,0">
            <w:txbxContent>
              <w:p>
                <w:pPr>
                  <w:rPr>
                    <w:rFonts w:ascii="Calibri" w:cs="Calibri" w:eastAsia="Calibri" w:hAnsi="Calibri"/>
                    <w:sz w:val="22"/>
                    <w:szCs w:val="22"/>
                  </w:rPr>
                  <w:jc w:val="left"/>
                  <w:spacing w:line="240" w:lineRule="exact"/>
                  <w:ind w:left="20" w:right="-33"/>
                </w:pPr>
                <w:r>
                  <w:rPr>
                    <w:rFonts w:ascii="Calibri" w:cs="Calibri" w:eastAsia="Calibri" w:hAnsi="Calibri"/>
                    <w:spacing w:val="1"/>
                    <w:w w:val="104"/>
                    <w:position w:val="1"/>
                    <w:sz w:val="22"/>
                    <w:szCs w:val="22"/>
                  </w:rPr>
                  <w:t>1</w:t>
                </w:r>
                <w:r>
                  <w:rPr>
                    <w:rFonts w:ascii="Calibri" w:cs="Calibri" w:eastAsia="Calibri" w:hAnsi="Calibri"/>
                    <w:spacing w:val="0"/>
                    <w:w w:val="100"/>
                    <w:position w:val="0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" xmlns:w10="urn:schemas-microsoft-com:office:word" xmlns:w="http://schemas.openxmlformats.org/wordprocessingml/2006/main" xmlns:sl="http://schemas.openxmlformats.org/schemaLibrary/2006/main">
  <w:compat>
    <w:compatSetting w:name="compatibilityMode" w:uri="http://schemas.microsoft.com/office/word" w:val="15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9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9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9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9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9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9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9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9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9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1" Target="settings.xml" Type="http://schemas.openxmlformats.org/officeDocument/2006/relationships/settings"/><Relationship Id="rId2" Target="styles.xml" Type="http://schemas.openxmlformats.org/officeDocument/2006/relationships/styles"/><Relationship Id="rId3" Target="theme/theme1.xml" Type="http://schemas.openxmlformats.org/officeDocument/2006/relationships/theme"/><Relationship Id="rId4" Target="media\image1.png" Type="http://schemas.openxmlformats.org/officeDocument/2006/relationships/image"/><Relationship Id="rId5" Target="header1.xml" Type="http://schemas.openxmlformats.org/officeDocument/2006/relationships/header"/><Relationship Id="rId6" Target="media\image2.jpg" Type="http://schemas.openxmlformats.org/officeDocument/2006/relationships/image"/><Relationship Id="rId7" Target="media\image3.jpg" Type="http://schemas.openxmlformats.org/officeDocument/2006/relationships/image"/><Relationship Id="rId8" Target="media\image4.jpg" Type="http://schemas.openxmlformats.org/officeDocument/2006/relationships/image"/><Relationship Id="rId9" Target="media\image5.jpg" Type="http://schemas.openxmlformats.org/officeDocument/2006/relationships/image"/><Relationship Id="rId10" Target="media\image6.jpg" Type="http://schemas.openxmlformats.org/officeDocument/2006/relationships/image"/><Relationship Id="rId11" Target="media\image7.jpg" Type="http://schemas.openxmlformats.org/officeDocument/2006/relationships/image"/><Relationship Id="rId12" Target="media\image8.jpg" Type="http://schemas.openxmlformats.org/officeDocument/2006/relationships/image"/><Relationship Id="rId13" Target="media\image9.jpg" Type="http://schemas.openxmlformats.org/officeDocument/2006/relationships/image"/><Relationship Id="rId14" Target="media\image10.jpg" Type="http://schemas.openxmlformats.org/officeDocument/2006/relationships/image"/><Relationship Id="rId15" Target="media\image11.jpg" Type="http://schemas.openxmlformats.org/officeDocument/2006/relationships/image"/><Relationship Id="rId16" Target="media\image12.jpg" Type="http://schemas.openxmlformats.org/officeDocument/2006/relationships/image"/><Relationship Id="rId17" Target="media\image13.jpg" Type="http://schemas.openxmlformats.org/officeDocument/2006/relationships/image"/><Relationship Id="rId18" Target="media\image14.jpg" Type="http://schemas.openxmlformats.org/officeDocument/2006/relationships/image"/><Relationship Id="rId19" Target="media\image15.jpg" Type="http://schemas.openxmlformats.org/officeDocument/2006/relationships/image"/><Relationship Id="rId20" Target="media\image16.jpg" Type="http://schemas.openxmlformats.org/officeDocument/2006/relationships/image"/><Relationship Id="rId21" Target="media\image17.png" Type="http://schemas.openxmlformats.org/officeDocument/2006/relationships/image"/><Relationship Id="rId22" Target="media\image18.jpg" Type="http://schemas.openxmlformats.org/officeDocument/2006/relationships/image"/><Relationship Id="rId23" Target="media\image19.jpg" Type="http://schemas.openxmlformats.org/officeDocument/2006/relationships/image"/><Relationship Id="rId24" Target="media\image20.png" Type="http://schemas.openxmlformats.org/officeDocument/2006/relationships/image"/><Relationship Id="rId25" Target="media\image21.jpg" Type="http://schemas.openxmlformats.org/officeDocument/2006/relationships/image"/><Relationship Id="rId26" Target="header2.xml" Type="http://schemas.openxmlformats.org/officeDocument/2006/relationships/header"/><Relationship Id="rId27" Target="media\image22.jpg" Type="http://schemas.openxmlformats.org/officeDocument/2006/relationships/image"/><Relationship Id="rId28" Target="media\image23.jpg" Type="http://schemas.openxmlformats.org/officeDocument/2006/relationships/image"/><Relationship Id="rId29" Target="media\image24.jpg" Type="http://schemas.openxmlformats.org/officeDocument/2006/relationships/image"/><Relationship Id="rId30" Target="media\image15.jpg" Type="http://schemas.openxmlformats.org/officeDocument/2006/relationships/image"/><Relationship Id="rId31" Target="media\image25.jpg" Type="http://schemas.openxmlformats.org/officeDocument/2006/relationships/image"/><Relationship Id="rId32" Target="media\image26.jpg" Type="http://schemas.openxmlformats.org/officeDocument/2006/relationships/image"/><Relationship Id="rId33" Target="media\image27.jpg" Type="http://schemas.openxmlformats.org/officeDocument/2006/relationships/image"/><Relationship Id="rId34" Target="media\image28.jpg" Type="http://schemas.openxmlformats.org/officeDocument/2006/relationships/image"/><Relationship Id="rId35" Target="media\image29.jpg" Type="http://schemas.openxmlformats.org/officeDocument/2006/relationships/image"/><Relationship Id="rId36" Target="media\image30.jpg" Type="http://schemas.openxmlformats.org/officeDocument/2006/relationships/image"/><Relationship Id="rId37" Target="media\image31.jpg" Type="http://schemas.openxmlformats.org/officeDocument/2006/relationships/image"/><Relationship Id="rId38" Target="media\image32.jpg" Type="http://schemas.openxmlformats.org/officeDocument/2006/relationships/image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DocSecurity>0</DocSecurity>
  <ScaleCrop>false</ScaleCrop>
  <LinksUpToDate>false</LinksUpToDate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/>
</file>